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E2BF" w14:textId="77777777" w:rsidR="004427EE" w:rsidRDefault="004427EE" w:rsidP="004427EE">
      <w:pPr>
        <w:jc w:val="center"/>
        <w:rPr>
          <w:sz w:val="40"/>
          <w:szCs w:val="40"/>
          <w:lang w:val="en-CA"/>
        </w:rPr>
      </w:pPr>
    </w:p>
    <w:p w14:paraId="5775E1E4" w14:textId="77777777" w:rsidR="004427EE" w:rsidRDefault="004427EE" w:rsidP="004427EE">
      <w:pPr>
        <w:jc w:val="center"/>
        <w:rPr>
          <w:sz w:val="40"/>
          <w:szCs w:val="40"/>
          <w:lang w:val="en-CA"/>
        </w:rPr>
      </w:pPr>
    </w:p>
    <w:p w14:paraId="0A7A2C65" w14:textId="77777777" w:rsidR="004427EE" w:rsidRDefault="004427EE" w:rsidP="004427EE">
      <w:pPr>
        <w:jc w:val="center"/>
        <w:rPr>
          <w:sz w:val="40"/>
          <w:szCs w:val="40"/>
          <w:lang w:val="en-CA"/>
        </w:rPr>
      </w:pPr>
    </w:p>
    <w:p w14:paraId="58BDF1E0" w14:textId="77777777" w:rsidR="004427EE" w:rsidRDefault="004427EE" w:rsidP="004427EE">
      <w:pPr>
        <w:jc w:val="center"/>
        <w:rPr>
          <w:sz w:val="40"/>
          <w:szCs w:val="40"/>
          <w:lang w:val="en-CA"/>
        </w:rPr>
      </w:pPr>
    </w:p>
    <w:p w14:paraId="171F596E" w14:textId="77777777" w:rsidR="004427EE" w:rsidRDefault="004427EE" w:rsidP="004427EE">
      <w:pPr>
        <w:jc w:val="center"/>
        <w:rPr>
          <w:sz w:val="40"/>
          <w:szCs w:val="40"/>
          <w:lang w:val="en-CA"/>
        </w:rPr>
      </w:pPr>
    </w:p>
    <w:p w14:paraId="7E0082FA" w14:textId="77777777" w:rsidR="004427EE" w:rsidRDefault="004427EE" w:rsidP="004427EE">
      <w:pPr>
        <w:jc w:val="center"/>
        <w:rPr>
          <w:sz w:val="40"/>
          <w:szCs w:val="40"/>
          <w:lang w:val="en-CA"/>
        </w:rPr>
      </w:pPr>
    </w:p>
    <w:p w14:paraId="43C0E3B5" w14:textId="77777777" w:rsidR="004427EE" w:rsidRDefault="004427EE" w:rsidP="004427EE">
      <w:pPr>
        <w:jc w:val="center"/>
        <w:rPr>
          <w:sz w:val="40"/>
          <w:szCs w:val="40"/>
          <w:lang w:val="en-CA"/>
        </w:rPr>
      </w:pPr>
    </w:p>
    <w:p w14:paraId="79B8CC42" w14:textId="77777777" w:rsidR="004427EE" w:rsidRDefault="004427EE" w:rsidP="004427EE">
      <w:pPr>
        <w:jc w:val="center"/>
        <w:rPr>
          <w:sz w:val="40"/>
          <w:szCs w:val="40"/>
          <w:lang w:val="en-CA"/>
        </w:rPr>
      </w:pPr>
    </w:p>
    <w:p w14:paraId="7DAA6DC4" w14:textId="0787345F" w:rsidR="004427EE" w:rsidRPr="004427EE" w:rsidRDefault="004427EE" w:rsidP="004427EE">
      <w:pPr>
        <w:jc w:val="center"/>
        <w:rPr>
          <w:sz w:val="40"/>
          <w:szCs w:val="40"/>
          <w:lang w:val="en-CA"/>
        </w:rPr>
      </w:pPr>
      <w:r w:rsidRPr="004427EE">
        <w:rPr>
          <w:sz w:val="40"/>
          <w:szCs w:val="40"/>
          <w:lang w:val="en-CA"/>
        </w:rPr>
        <w:t>Capstone – Crixus</w:t>
      </w:r>
    </w:p>
    <w:p w14:paraId="0E41E71A" w14:textId="77777777" w:rsidR="004427EE" w:rsidRPr="004427EE" w:rsidRDefault="004427EE" w:rsidP="004427EE">
      <w:pPr>
        <w:jc w:val="center"/>
        <w:rPr>
          <w:sz w:val="40"/>
          <w:szCs w:val="40"/>
          <w:lang w:val="en-CA"/>
        </w:rPr>
      </w:pPr>
      <w:r w:rsidRPr="004427EE">
        <w:rPr>
          <w:sz w:val="40"/>
          <w:szCs w:val="40"/>
          <w:lang w:val="en-CA"/>
        </w:rPr>
        <w:t>Group 1:</w:t>
      </w:r>
    </w:p>
    <w:p w14:paraId="114B7D55" w14:textId="77777777" w:rsidR="004427EE" w:rsidRPr="004427EE" w:rsidRDefault="004427EE" w:rsidP="004427EE">
      <w:pPr>
        <w:jc w:val="center"/>
        <w:rPr>
          <w:sz w:val="40"/>
          <w:szCs w:val="40"/>
          <w:lang w:val="en-CA"/>
        </w:rPr>
      </w:pPr>
      <w:r w:rsidRPr="004427EE">
        <w:rPr>
          <w:sz w:val="40"/>
          <w:szCs w:val="40"/>
          <w:lang w:val="en-CA"/>
        </w:rPr>
        <w:t>Alexander Sturgeon, Kenneth Barclay, Gurkirat Singh</w:t>
      </w:r>
    </w:p>
    <w:p w14:paraId="1813D1CA" w14:textId="6BB53E2A" w:rsidR="004427EE" w:rsidRDefault="00B05792" w:rsidP="004427EE">
      <w:pPr>
        <w:jc w:val="center"/>
        <w:rPr>
          <w:sz w:val="40"/>
          <w:szCs w:val="40"/>
          <w:lang w:val="en-CA"/>
        </w:rPr>
      </w:pPr>
      <w:r>
        <w:rPr>
          <w:sz w:val="40"/>
          <w:szCs w:val="40"/>
          <w:lang w:val="en-CA"/>
        </w:rPr>
        <w:t>June</w:t>
      </w:r>
      <w:r w:rsidR="004427EE" w:rsidRPr="004427EE">
        <w:rPr>
          <w:sz w:val="40"/>
          <w:szCs w:val="40"/>
          <w:lang w:val="en-CA"/>
        </w:rPr>
        <w:t xml:space="preserve">, </w:t>
      </w:r>
      <w:r>
        <w:rPr>
          <w:sz w:val="40"/>
          <w:szCs w:val="40"/>
          <w:lang w:val="en-CA"/>
        </w:rPr>
        <w:t>10</w:t>
      </w:r>
      <w:r w:rsidR="004427EE" w:rsidRPr="004427EE">
        <w:rPr>
          <w:sz w:val="40"/>
          <w:szCs w:val="40"/>
          <w:lang w:val="en-CA"/>
        </w:rPr>
        <w:t>, 2026</w:t>
      </w:r>
    </w:p>
    <w:p w14:paraId="7E5F43FA" w14:textId="77777777" w:rsidR="004427EE" w:rsidRDefault="004427EE" w:rsidP="004427EE">
      <w:pPr>
        <w:jc w:val="center"/>
        <w:rPr>
          <w:sz w:val="40"/>
          <w:szCs w:val="40"/>
          <w:lang w:val="en-CA"/>
        </w:rPr>
      </w:pPr>
    </w:p>
    <w:p w14:paraId="0227A6C3" w14:textId="77777777" w:rsidR="004427EE" w:rsidRDefault="004427EE" w:rsidP="004427EE">
      <w:pPr>
        <w:jc w:val="center"/>
        <w:rPr>
          <w:sz w:val="40"/>
          <w:szCs w:val="40"/>
          <w:lang w:val="en-CA"/>
        </w:rPr>
      </w:pPr>
    </w:p>
    <w:p w14:paraId="01DD34AF" w14:textId="77777777" w:rsidR="004427EE" w:rsidRDefault="004427EE" w:rsidP="004427EE">
      <w:pPr>
        <w:jc w:val="center"/>
        <w:rPr>
          <w:sz w:val="40"/>
          <w:szCs w:val="40"/>
          <w:lang w:val="en-CA"/>
        </w:rPr>
      </w:pPr>
    </w:p>
    <w:p w14:paraId="50AF3A31" w14:textId="77777777" w:rsidR="004427EE" w:rsidRDefault="004427EE" w:rsidP="004427EE">
      <w:pPr>
        <w:jc w:val="center"/>
        <w:rPr>
          <w:sz w:val="40"/>
          <w:szCs w:val="40"/>
          <w:lang w:val="en-CA"/>
        </w:rPr>
      </w:pPr>
    </w:p>
    <w:p w14:paraId="6D89A35C" w14:textId="77777777" w:rsidR="004427EE" w:rsidRDefault="004427EE" w:rsidP="004427EE">
      <w:pPr>
        <w:jc w:val="center"/>
        <w:rPr>
          <w:sz w:val="40"/>
          <w:szCs w:val="40"/>
          <w:lang w:val="en-CA"/>
        </w:rPr>
      </w:pPr>
    </w:p>
    <w:p w14:paraId="28885299" w14:textId="77777777" w:rsidR="004427EE" w:rsidRDefault="004427EE" w:rsidP="004427EE">
      <w:pPr>
        <w:jc w:val="center"/>
        <w:rPr>
          <w:sz w:val="40"/>
          <w:szCs w:val="40"/>
          <w:lang w:val="en-CA"/>
        </w:rPr>
      </w:pPr>
    </w:p>
    <w:p w14:paraId="6AD15E12" w14:textId="77777777" w:rsidR="004427EE" w:rsidRDefault="004427EE" w:rsidP="004427EE">
      <w:pPr>
        <w:jc w:val="center"/>
        <w:rPr>
          <w:sz w:val="40"/>
          <w:szCs w:val="40"/>
          <w:lang w:val="en-CA"/>
        </w:rPr>
      </w:pPr>
    </w:p>
    <w:p w14:paraId="53B6495D" w14:textId="77777777" w:rsidR="004427EE" w:rsidRDefault="004427EE" w:rsidP="004427EE">
      <w:pPr>
        <w:jc w:val="center"/>
        <w:rPr>
          <w:sz w:val="40"/>
          <w:szCs w:val="40"/>
          <w:lang w:val="en-CA"/>
        </w:rPr>
      </w:pPr>
    </w:p>
    <w:p w14:paraId="335B1A8E" w14:textId="77777777" w:rsidR="004427EE" w:rsidRDefault="004427EE" w:rsidP="004427EE">
      <w:pPr>
        <w:jc w:val="center"/>
        <w:rPr>
          <w:sz w:val="40"/>
          <w:szCs w:val="40"/>
          <w:lang w:val="en-CA"/>
        </w:rPr>
      </w:pPr>
    </w:p>
    <w:p w14:paraId="0E5246A1" w14:textId="77777777" w:rsidR="004427EE" w:rsidRDefault="004427EE" w:rsidP="004427EE">
      <w:pPr>
        <w:jc w:val="center"/>
        <w:rPr>
          <w:sz w:val="40"/>
          <w:szCs w:val="40"/>
          <w:lang w:val="en-CA"/>
        </w:rPr>
      </w:pPr>
    </w:p>
    <w:p w14:paraId="25F78939" w14:textId="77777777" w:rsidR="004427EE" w:rsidRDefault="004427EE" w:rsidP="004427EE">
      <w:pPr>
        <w:jc w:val="center"/>
        <w:rPr>
          <w:sz w:val="40"/>
          <w:szCs w:val="40"/>
          <w:lang w:val="en-CA"/>
        </w:rPr>
      </w:pPr>
    </w:p>
    <w:p w14:paraId="6192BBD2" w14:textId="77777777" w:rsidR="004427EE" w:rsidRDefault="004427EE" w:rsidP="004427EE">
      <w:pPr>
        <w:jc w:val="center"/>
        <w:rPr>
          <w:sz w:val="40"/>
          <w:szCs w:val="40"/>
          <w:lang w:val="en-CA"/>
        </w:rPr>
      </w:pPr>
    </w:p>
    <w:p w14:paraId="0444F909" w14:textId="77777777" w:rsidR="004427EE" w:rsidRDefault="004427EE" w:rsidP="004427EE">
      <w:pPr>
        <w:jc w:val="center"/>
        <w:rPr>
          <w:sz w:val="40"/>
          <w:szCs w:val="40"/>
          <w:lang w:val="en-CA"/>
        </w:rPr>
      </w:pPr>
    </w:p>
    <w:p w14:paraId="478EE3D3" w14:textId="77777777" w:rsidR="004427EE" w:rsidRDefault="004427EE" w:rsidP="004D2379">
      <w:pPr>
        <w:rPr>
          <w:sz w:val="40"/>
          <w:szCs w:val="40"/>
          <w:lang w:val="en-CA"/>
        </w:rPr>
      </w:pPr>
    </w:p>
    <w:p w14:paraId="04233AA2" w14:textId="3290051F" w:rsidR="004427EE" w:rsidRPr="004427EE" w:rsidRDefault="004427EE" w:rsidP="00384746">
      <w:pPr>
        <w:rPr>
          <w:b/>
          <w:bCs/>
          <w:sz w:val="32"/>
          <w:szCs w:val="32"/>
          <w:u w:val="single"/>
        </w:rPr>
      </w:pPr>
      <w:r w:rsidRPr="004427EE">
        <w:rPr>
          <w:b/>
          <w:bCs/>
          <w:sz w:val="32"/>
          <w:szCs w:val="32"/>
          <w:u w:val="single"/>
        </w:rPr>
        <w:lastRenderedPageBreak/>
        <w:t>Student 1</w:t>
      </w:r>
      <w:r>
        <w:rPr>
          <w:b/>
          <w:bCs/>
          <w:sz w:val="32"/>
          <w:szCs w:val="32"/>
          <w:u w:val="single"/>
        </w:rPr>
        <w:t xml:space="preserve"> (Kenneth)</w:t>
      </w:r>
    </w:p>
    <w:p w14:paraId="72A4F24E" w14:textId="2D006B5B" w:rsidR="00384746" w:rsidRPr="00AB5F5A" w:rsidRDefault="00384746" w:rsidP="00384746">
      <w:pPr>
        <w:rPr>
          <w:b/>
          <w:bCs/>
          <w:sz w:val="24"/>
          <w:szCs w:val="24"/>
          <w:u w:val="single"/>
        </w:rPr>
      </w:pPr>
      <w:r w:rsidRPr="00AB5F5A">
        <w:rPr>
          <w:b/>
          <w:bCs/>
          <w:sz w:val="24"/>
          <w:szCs w:val="24"/>
          <w:u w:val="single"/>
        </w:rPr>
        <w:t>Project Topic: </w:t>
      </w:r>
    </w:p>
    <w:p w14:paraId="3CF0918C" w14:textId="10D1B273" w:rsidR="00384746" w:rsidRPr="00384746" w:rsidRDefault="00384746" w:rsidP="00384746">
      <w:r w:rsidRPr="00384746">
        <w:t>Crixus is a fight organizer designed for medieval fight reenactments. This will allow for users to create a custom profile for their fighter(s), add/edit/delete fighters up to a max of 4. You can buy armor and weapons in the armory, with in app currency that can be equipped to your fighter</w:t>
      </w:r>
      <w:r w:rsidR="000E3C18">
        <w:t>(</w:t>
      </w:r>
      <w:r w:rsidRPr="00384746">
        <w:t>s</w:t>
      </w:r>
      <w:r w:rsidR="000E3C18">
        <w:t>)</w:t>
      </w:r>
      <w:r w:rsidRPr="00384746">
        <w:t xml:space="preserve">. You can earn that in game currency by sending your fighters to the arena to have them duel in single combat or team combat. The arena combat has a </w:t>
      </w:r>
      <w:r w:rsidR="000E3C18" w:rsidRPr="00384746">
        <w:t>winner’s</w:t>
      </w:r>
      <w:r w:rsidRPr="00384746">
        <w:t xml:space="preserve"> bonus which will be determined based on the salary(s) of the fighter(s) you are putting in the arena.</w:t>
      </w:r>
    </w:p>
    <w:p w14:paraId="740C8165" w14:textId="77777777" w:rsidR="00384746" w:rsidRPr="00384746" w:rsidRDefault="00384746" w:rsidP="00384746"/>
    <w:p w14:paraId="1ECD0238" w14:textId="77777777" w:rsidR="00384746" w:rsidRPr="00AB5F5A" w:rsidRDefault="00384746" w:rsidP="00384746">
      <w:pPr>
        <w:rPr>
          <w:b/>
          <w:bCs/>
          <w:sz w:val="24"/>
          <w:szCs w:val="24"/>
          <w:u w:val="single"/>
        </w:rPr>
      </w:pPr>
      <w:r w:rsidRPr="00AB5F5A">
        <w:rPr>
          <w:b/>
          <w:bCs/>
          <w:sz w:val="24"/>
          <w:szCs w:val="24"/>
          <w:u w:val="single"/>
        </w:rPr>
        <w:t>Technology:</w:t>
      </w:r>
    </w:p>
    <w:p w14:paraId="39DAE201" w14:textId="77777777" w:rsidR="00384746" w:rsidRPr="00384746" w:rsidRDefault="00384746" w:rsidP="00384746">
      <w:pPr>
        <w:numPr>
          <w:ilvl w:val="0"/>
          <w:numId w:val="24"/>
        </w:numPr>
      </w:pPr>
      <w:r w:rsidRPr="00384746">
        <w:t>Database: MySQL</w:t>
      </w:r>
    </w:p>
    <w:p w14:paraId="1D1D1B07" w14:textId="77777777" w:rsidR="00384746" w:rsidRPr="00384746" w:rsidRDefault="00384746" w:rsidP="00384746">
      <w:r w:rsidRPr="00384746">
        <w:t>We chose MySQL for a variety of reasons. A primary motivation was the built in ERD creation tools and how easily they can be turned into SQL queries. In addition to this, PostgreSQL, the database we were originally looking to implement, was a technology that we had already looked at in detail. For this project, we really wanted to utilize a new database solution. MySQL is also known for its speed and simplicity. This will allow us to implement features efficiently, while allowing for future expansion should new features be designed. </w:t>
      </w:r>
    </w:p>
    <w:p w14:paraId="00A2AD25" w14:textId="77777777" w:rsidR="00384746" w:rsidRPr="00384746" w:rsidRDefault="00384746" w:rsidP="00384746">
      <w:pPr>
        <w:numPr>
          <w:ilvl w:val="0"/>
          <w:numId w:val="25"/>
        </w:numPr>
      </w:pPr>
      <w:r w:rsidRPr="00384746">
        <w:t>Frontend: ReactJS</w:t>
      </w:r>
    </w:p>
    <w:p w14:paraId="7BD9107F" w14:textId="77777777" w:rsidR="00384746" w:rsidRPr="00384746" w:rsidRDefault="00384746" w:rsidP="00384746">
      <w:pPr>
        <w:numPr>
          <w:ilvl w:val="0"/>
          <w:numId w:val="25"/>
        </w:numPr>
      </w:pPr>
      <w:r w:rsidRPr="00384746">
        <w:t>Backend: Express TS + Typescript</w:t>
      </w:r>
    </w:p>
    <w:p w14:paraId="5ABE3B16" w14:textId="7AABF340" w:rsidR="00384746" w:rsidRPr="00384746" w:rsidRDefault="00384746" w:rsidP="00384746"/>
    <w:p w14:paraId="0CCC7189" w14:textId="77777777" w:rsidR="00384746" w:rsidRDefault="00384746" w:rsidP="00384746">
      <w:pPr>
        <w:rPr>
          <w:b/>
          <w:bCs/>
          <w:i/>
          <w:iCs/>
        </w:rPr>
      </w:pPr>
    </w:p>
    <w:p w14:paraId="45019E38" w14:textId="4EED9DD2" w:rsidR="00384746" w:rsidRPr="00384746" w:rsidRDefault="00384746" w:rsidP="00384746">
      <w:r w:rsidRPr="00384746">
        <w:rPr>
          <w:b/>
          <w:bCs/>
          <w:i/>
          <w:iCs/>
        </w:rPr>
        <w:t>Table 1-</w:t>
      </w:r>
    </w:p>
    <w:p w14:paraId="6A1FA395" w14:textId="77777777" w:rsidR="00384746" w:rsidRPr="00384746" w:rsidRDefault="00384746" w:rsidP="00384746">
      <w:r w:rsidRPr="00384746">
        <w:rPr>
          <w:b/>
          <w:bCs/>
          <w:i/>
          <w:iCs/>
        </w:rPr>
        <w:tab/>
      </w:r>
      <w:r w:rsidRPr="00106B3A">
        <w:rPr>
          <w:b/>
          <w:bCs/>
        </w:rPr>
        <w:t>Name</w:t>
      </w:r>
      <w:r w:rsidRPr="00384746">
        <w:t>: Users</w:t>
      </w:r>
    </w:p>
    <w:p w14:paraId="5AD371C8" w14:textId="77777777" w:rsidR="00384746" w:rsidRPr="00384746" w:rsidRDefault="00384746" w:rsidP="00384746">
      <w:r w:rsidRPr="00384746">
        <w:tab/>
      </w:r>
      <w:r w:rsidRPr="00106B3A">
        <w:rPr>
          <w:b/>
          <w:bCs/>
        </w:rPr>
        <w:t>Purpose</w:t>
      </w:r>
      <w:r w:rsidRPr="00384746">
        <w:t>: Tracks basic user data, including in-game wallet and login details. </w:t>
      </w:r>
    </w:p>
    <w:p w14:paraId="7CC0D9A6" w14:textId="65433F8F" w:rsidR="00384746" w:rsidRPr="00384746" w:rsidRDefault="00384746" w:rsidP="00106B3A">
      <w:pPr>
        <w:ind w:left="720"/>
      </w:pPr>
      <w:r w:rsidRPr="00106B3A">
        <w:rPr>
          <w:b/>
          <w:bCs/>
        </w:rPr>
        <w:t>Fields</w:t>
      </w:r>
      <w:r w:rsidRPr="00384746">
        <w:t>: user_id, first_name, last_name, password, email, birth_date, wallet_gold, username, Team_team_id</w:t>
      </w:r>
    </w:p>
    <w:p w14:paraId="0D6AA6E6" w14:textId="77777777" w:rsidR="00384746" w:rsidRPr="00384746" w:rsidRDefault="00384746" w:rsidP="00384746">
      <w:r w:rsidRPr="00384746">
        <w:tab/>
      </w:r>
      <w:r w:rsidRPr="00106B3A">
        <w:rPr>
          <w:b/>
          <w:bCs/>
        </w:rPr>
        <w:t>Data</w:t>
      </w:r>
      <w:r w:rsidRPr="00384746">
        <w:t xml:space="preserve"> </w:t>
      </w:r>
      <w:r w:rsidRPr="00106B3A">
        <w:rPr>
          <w:b/>
          <w:bCs/>
        </w:rPr>
        <w:t>Types</w:t>
      </w:r>
      <w:r w:rsidRPr="00384746">
        <w:t>: INT, VARCHAR, DATE, DOUBLE</w:t>
      </w:r>
    </w:p>
    <w:p w14:paraId="4F91871E" w14:textId="683D9743" w:rsidR="00384746" w:rsidRPr="00384746" w:rsidRDefault="00384746" w:rsidP="00FE34FC">
      <w:pPr>
        <w:ind w:left="720"/>
      </w:pPr>
      <w:r w:rsidRPr="00106B3A">
        <w:rPr>
          <w:b/>
          <w:bCs/>
        </w:rPr>
        <w:t>Relationships</w:t>
      </w:r>
      <w:r w:rsidRPr="00384746">
        <w:t>: One to Many with Fighter, as a single user has multiple fighters. One to One with Team as each User has one team. </w:t>
      </w:r>
    </w:p>
    <w:p w14:paraId="1CF96144" w14:textId="77777777" w:rsidR="00384746" w:rsidRPr="00384746" w:rsidRDefault="00384746" w:rsidP="00384746">
      <w:r w:rsidRPr="00384746">
        <w:rPr>
          <w:b/>
          <w:bCs/>
          <w:i/>
          <w:iCs/>
        </w:rPr>
        <w:t>Table 2-</w:t>
      </w:r>
    </w:p>
    <w:p w14:paraId="26153F9A" w14:textId="77777777" w:rsidR="00384746" w:rsidRPr="00384746" w:rsidRDefault="00384746" w:rsidP="00384746">
      <w:r w:rsidRPr="00384746">
        <w:rPr>
          <w:b/>
          <w:bCs/>
          <w:i/>
          <w:iCs/>
        </w:rPr>
        <w:tab/>
      </w:r>
      <w:r w:rsidRPr="00106B3A">
        <w:rPr>
          <w:b/>
          <w:bCs/>
        </w:rPr>
        <w:t>Name</w:t>
      </w:r>
      <w:r w:rsidRPr="00384746">
        <w:t>: Fighter</w:t>
      </w:r>
    </w:p>
    <w:p w14:paraId="1835BEE1" w14:textId="77777777" w:rsidR="00384746" w:rsidRPr="00384746" w:rsidRDefault="00384746" w:rsidP="00384746">
      <w:r w:rsidRPr="00384746">
        <w:tab/>
      </w:r>
      <w:r w:rsidRPr="00106B3A">
        <w:rPr>
          <w:b/>
          <w:bCs/>
        </w:rPr>
        <w:t>Purpose</w:t>
      </w:r>
      <w:r w:rsidRPr="00384746">
        <w:t>: Logs fighter details, including current weapon and armour ids, general skills, and cost.</w:t>
      </w:r>
    </w:p>
    <w:p w14:paraId="60E87F99" w14:textId="5FEA4922" w:rsidR="00384746" w:rsidRPr="00384746" w:rsidRDefault="00384746" w:rsidP="00106B3A">
      <w:pPr>
        <w:ind w:left="720"/>
      </w:pPr>
      <w:r w:rsidRPr="00106B3A">
        <w:rPr>
          <w:b/>
          <w:bCs/>
        </w:rPr>
        <w:t>Fields</w:t>
      </w:r>
      <w:r w:rsidRPr="00384746">
        <w:t>: fighter_id, first_name, last_name, appearance, strength, dexterity, constitution, intelligence, salary, Weapons_weapon_id, Armour_armour_id, User_users_id, Team_team_id</w:t>
      </w:r>
    </w:p>
    <w:p w14:paraId="527403D2" w14:textId="77777777" w:rsidR="00384746" w:rsidRPr="00384746" w:rsidRDefault="00384746" w:rsidP="00384746">
      <w:r w:rsidRPr="00384746">
        <w:tab/>
      </w:r>
      <w:r w:rsidRPr="00106B3A">
        <w:rPr>
          <w:b/>
          <w:bCs/>
        </w:rPr>
        <w:t>Data</w:t>
      </w:r>
      <w:r w:rsidRPr="00384746">
        <w:t xml:space="preserve"> </w:t>
      </w:r>
      <w:r w:rsidRPr="00106B3A">
        <w:rPr>
          <w:b/>
          <w:bCs/>
        </w:rPr>
        <w:t>Types</w:t>
      </w:r>
      <w:r w:rsidRPr="00384746">
        <w:t>: INT, VARCHAR, DOUBLE</w:t>
      </w:r>
    </w:p>
    <w:p w14:paraId="47C37711" w14:textId="3A0484AE" w:rsidR="00384746" w:rsidRPr="00384746" w:rsidRDefault="00384746" w:rsidP="00106B3A">
      <w:pPr>
        <w:ind w:left="720"/>
      </w:pPr>
      <w:r w:rsidRPr="00106B3A">
        <w:rPr>
          <w:b/>
          <w:bCs/>
        </w:rPr>
        <w:t>Relationships</w:t>
      </w:r>
      <w:r w:rsidRPr="00384746">
        <w:t>: Many to One with weapons, as multiple fighters can have the same weapon type. Many to One with armour, as multiple fighters can have the same armour type. One to Many with Fighter_has_Battle conjunction table, as a fighter can have many battles.Many to One with Team as each fighter only has one team.  </w:t>
      </w:r>
    </w:p>
    <w:p w14:paraId="30BB909B" w14:textId="77777777" w:rsidR="00384746" w:rsidRPr="00384746" w:rsidRDefault="00384746" w:rsidP="00384746"/>
    <w:p w14:paraId="26A76473" w14:textId="77777777" w:rsidR="00384746" w:rsidRPr="00384746" w:rsidRDefault="00384746" w:rsidP="00384746">
      <w:r w:rsidRPr="00384746">
        <w:rPr>
          <w:b/>
          <w:bCs/>
          <w:i/>
          <w:iCs/>
        </w:rPr>
        <w:t>Table 3-</w:t>
      </w:r>
    </w:p>
    <w:p w14:paraId="7EC556F5" w14:textId="77777777" w:rsidR="00384746" w:rsidRPr="00384746" w:rsidRDefault="00384746" w:rsidP="00384746">
      <w:r w:rsidRPr="00384746">
        <w:rPr>
          <w:b/>
          <w:bCs/>
          <w:i/>
          <w:iCs/>
        </w:rPr>
        <w:tab/>
      </w:r>
      <w:r w:rsidRPr="00106B3A">
        <w:rPr>
          <w:b/>
          <w:bCs/>
        </w:rPr>
        <w:t>Name</w:t>
      </w:r>
      <w:r w:rsidRPr="00384746">
        <w:t>: Weapon</w:t>
      </w:r>
    </w:p>
    <w:p w14:paraId="73A5E445" w14:textId="77777777" w:rsidR="00384746" w:rsidRPr="00384746" w:rsidRDefault="00384746" w:rsidP="00384746">
      <w:r w:rsidRPr="00384746">
        <w:tab/>
      </w:r>
      <w:r w:rsidRPr="00106B3A">
        <w:rPr>
          <w:b/>
          <w:bCs/>
        </w:rPr>
        <w:t>Purpose</w:t>
      </w:r>
      <w:r w:rsidRPr="00384746">
        <w:t>: Stores weapon details, including their cost, damage and other stats.</w:t>
      </w:r>
    </w:p>
    <w:p w14:paraId="3E33213B" w14:textId="77777777" w:rsidR="00384746" w:rsidRPr="00384746" w:rsidRDefault="00384746" w:rsidP="00384746">
      <w:r w:rsidRPr="00384746">
        <w:tab/>
      </w:r>
      <w:r w:rsidRPr="00106B3A">
        <w:rPr>
          <w:b/>
          <w:bCs/>
        </w:rPr>
        <w:t>Fields</w:t>
      </w:r>
      <w:r w:rsidRPr="00384746">
        <w:t>: weapon_id, name, appearance, damage, type, price, rarity</w:t>
      </w:r>
    </w:p>
    <w:p w14:paraId="4A8E9924" w14:textId="77777777" w:rsidR="00384746" w:rsidRPr="00384746" w:rsidRDefault="00384746" w:rsidP="00384746">
      <w:r w:rsidRPr="00384746">
        <w:tab/>
      </w:r>
      <w:r w:rsidRPr="00106B3A">
        <w:rPr>
          <w:b/>
          <w:bCs/>
        </w:rPr>
        <w:t>Data Types</w:t>
      </w:r>
      <w:r w:rsidRPr="00384746">
        <w:t>: INT, VARCHAR, DOUBLE</w:t>
      </w:r>
    </w:p>
    <w:p w14:paraId="5B95E992" w14:textId="77777777" w:rsidR="00384746" w:rsidRPr="00384746" w:rsidRDefault="00384746" w:rsidP="00384746">
      <w:r w:rsidRPr="00384746">
        <w:tab/>
      </w:r>
      <w:r w:rsidRPr="00106B3A">
        <w:rPr>
          <w:b/>
          <w:bCs/>
        </w:rPr>
        <w:t>Relationships</w:t>
      </w:r>
      <w:r w:rsidRPr="00384746">
        <w:t>: One to Many with Fighter, as many fighters can have the same weapon type.</w:t>
      </w:r>
    </w:p>
    <w:p w14:paraId="212E6AAC" w14:textId="77777777" w:rsidR="00384746" w:rsidRPr="00384746" w:rsidRDefault="00384746" w:rsidP="00384746"/>
    <w:p w14:paraId="0CBEF9CA" w14:textId="77777777" w:rsidR="00384746" w:rsidRPr="00384746" w:rsidRDefault="00384746" w:rsidP="00384746">
      <w:r w:rsidRPr="00384746">
        <w:rPr>
          <w:b/>
          <w:bCs/>
          <w:i/>
          <w:iCs/>
        </w:rPr>
        <w:lastRenderedPageBreak/>
        <w:t>Table 4-</w:t>
      </w:r>
    </w:p>
    <w:p w14:paraId="158181CB" w14:textId="77777777" w:rsidR="00384746" w:rsidRPr="00384746" w:rsidRDefault="00384746" w:rsidP="00384746">
      <w:r w:rsidRPr="00384746">
        <w:rPr>
          <w:b/>
          <w:bCs/>
          <w:i/>
          <w:iCs/>
        </w:rPr>
        <w:tab/>
      </w:r>
      <w:r w:rsidRPr="00106B3A">
        <w:rPr>
          <w:b/>
          <w:bCs/>
        </w:rPr>
        <w:t>Name</w:t>
      </w:r>
      <w:r w:rsidRPr="00384746">
        <w:t>: Armour</w:t>
      </w:r>
    </w:p>
    <w:p w14:paraId="245D0032" w14:textId="77777777" w:rsidR="00384746" w:rsidRPr="00384746" w:rsidRDefault="00384746" w:rsidP="00384746">
      <w:r w:rsidRPr="00384746">
        <w:tab/>
      </w:r>
      <w:r w:rsidRPr="00106B3A">
        <w:rPr>
          <w:b/>
          <w:bCs/>
        </w:rPr>
        <w:t>Purpose</w:t>
      </w:r>
      <w:r w:rsidRPr="00384746">
        <w:t>: Stores armour details, including damage protection, cost, and other stats.</w:t>
      </w:r>
    </w:p>
    <w:p w14:paraId="1EDD4187" w14:textId="77777777" w:rsidR="00384746" w:rsidRPr="00384746" w:rsidRDefault="00384746" w:rsidP="00384746">
      <w:r w:rsidRPr="00384746">
        <w:tab/>
      </w:r>
      <w:r w:rsidRPr="00106B3A">
        <w:rPr>
          <w:b/>
          <w:bCs/>
        </w:rPr>
        <w:t>Fields</w:t>
      </w:r>
      <w:r w:rsidRPr="00384746">
        <w:t>: armour_id, name, appearance, damage_protection, type, price, rarity</w:t>
      </w:r>
    </w:p>
    <w:p w14:paraId="292796D6" w14:textId="77777777" w:rsidR="00384746" w:rsidRPr="00384746" w:rsidRDefault="00384746" w:rsidP="00384746">
      <w:r w:rsidRPr="00384746">
        <w:tab/>
      </w:r>
      <w:r w:rsidRPr="00106B3A">
        <w:rPr>
          <w:b/>
          <w:bCs/>
        </w:rPr>
        <w:t>Data Types</w:t>
      </w:r>
      <w:r w:rsidRPr="00384746">
        <w:t>: INT, VARCHAR, DOUBLE</w:t>
      </w:r>
    </w:p>
    <w:p w14:paraId="6ED24B75" w14:textId="77777777" w:rsidR="00384746" w:rsidRPr="00384746" w:rsidRDefault="00384746" w:rsidP="00384746">
      <w:r w:rsidRPr="00384746">
        <w:tab/>
      </w:r>
      <w:r w:rsidRPr="00106B3A">
        <w:rPr>
          <w:b/>
          <w:bCs/>
        </w:rPr>
        <w:t>Relationships</w:t>
      </w:r>
      <w:r w:rsidRPr="00384746">
        <w:t>:</w:t>
      </w:r>
    </w:p>
    <w:p w14:paraId="14A5BECB" w14:textId="77777777" w:rsidR="00384746" w:rsidRPr="00384746" w:rsidRDefault="00384746" w:rsidP="00384746"/>
    <w:p w14:paraId="35952BD1" w14:textId="77777777" w:rsidR="00384746" w:rsidRPr="00384746" w:rsidRDefault="00384746" w:rsidP="00384746">
      <w:r w:rsidRPr="00384746">
        <w:rPr>
          <w:b/>
          <w:bCs/>
          <w:i/>
          <w:iCs/>
        </w:rPr>
        <w:t>Table 5-</w:t>
      </w:r>
    </w:p>
    <w:p w14:paraId="36BEC200" w14:textId="77777777" w:rsidR="00384746" w:rsidRPr="00384746" w:rsidRDefault="00384746" w:rsidP="00384746">
      <w:r w:rsidRPr="00384746">
        <w:rPr>
          <w:b/>
          <w:bCs/>
          <w:i/>
          <w:iCs/>
        </w:rPr>
        <w:tab/>
      </w:r>
      <w:r w:rsidRPr="00106B3A">
        <w:rPr>
          <w:b/>
          <w:bCs/>
        </w:rPr>
        <w:t>Name</w:t>
      </w:r>
      <w:r w:rsidRPr="00384746">
        <w:t>: Battle</w:t>
      </w:r>
    </w:p>
    <w:p w14:paraId="4F254201" w14:textId="77777777" w:rsidR="00384746" w:rsidRPr="00384746" w:rsidRDefault="00384746" w:rsidP="00384746">
      <w:r w:rsidRPr="00384746">
        <w:tab/>
      </w:r>
      <w:r w:rsidRPr="00106B3A">
        <w:rPr>
          <w:b/>
          <w:bCs/>
        </w:rPr>
        <w:t>Purpose</w:t>
      </w:r>
      <w:r w:rsidRPr="00384746">
        <w:t>: Logs individual battle details for user analysis and statistics. </w:t>
      </w:r>
    </w:p>
    <w:p w14:paraId="63620F8E" w14:textId="77777777" w:rsidR="00384746" w:rsidRPr="00384746" w:rsidRDefault="00384746" w:rsidP="00384746">
      <w:r w:rsidRPr="00384746">
        <w:tab/>
      </w:r>
      <w:r w:rsidRPr="00106B3A">
        <w:rPr>
          <w:b/>
          <w:bCs/>
        </w:rPr>
        <w:t>Fields</w:t>
      </w:r>
      <w:r w:rsidRPr="00384746">
        <w:t>: battle_id, battle_date</w:t>
      </w:r>
    </w:p>
    <w:p w14:paraId="43FBA9B4" w14:textId="77777777" w:rsidR="00384746" w:rsidRPr="00384746" w:rsidRDefault="00384746" w:rsidP="00384746">
      <w:r w:rsidRPr="00384746">
        <w:tab/>
      </w:r>
      <w:r w:rsidRPr="00106B3A">
        <w:rPr>
          <w:b/>
          <w:bCs/>
        </w:rPr>
        <w:t>Data Types</w:t>
      </w:r>
      <w:r w:rsidRPr="00384746">
        <w:t>: INT, DATE</w:t>
      </w:r>
    </w:p>
    <w:p w14:paraId="28AA468B" w14:textId="5A62CD31" w:rsidR="00384746" w:rsidRPr="00384746" w:rsidRDefault="00384746" w:rsidP="00106B3A">
      <w:pPr>
        <w:ind w:left="720"/>
      </w:pPr>
      <w:r w:rsidRPr="00106B3A">
        <w:rPr>
          <w:b/>
          <w:bCs/>
        </w:rPr>
        <w:t>Relationships</w:t>
      </w:r>
      <w:r w:rsidRPr="00384746">
        <w:t>: One to Many relationship with Fighter_has_Battle, as a battle can have many fighters. One to Many Relationship with Team_has_Battle, as a battle has two teams. </w:t>
      </w:r>
    </w:p>
    <w:p w14:paraId="27610868" w14:textId="77777777" w:rsidR="00384746" w:rsidRPr="00384746" w:rsidRDefault="00384746" w:rsidP="00384746"/>
    <w:p w14:paraId="508C4350" w14:textId="77777777" w:rsidR="00384746" w:rsidRPr="00384746" w:rsidRDefault="00384746" w:rsidP="00384746">
      <w:r w:rsidRPr="00384746">
        <w:rPr>
          <w:b/>
          <w:bCs/>
          <w:i/>
          <w:iCs/>
        </w:rPr>
        <w:t>Table 6-</w:t>
      </w:r>
    </w:p>
    <w:p w14:paraId="2FFF437B" w14:textId="77777777" w:rsidR="00384746" w:rsidRPr="00384746" w:rsidRDefault="00384746" w:rsidP="00384746">
      <w:r w:rsidRPr="00384746">
        <w:rPr>
          <w:b/>
          <w:bCs/>
          <w:i/>
          <w:iCs/>
        </w:rPr>
        <w:tab/>
      </w:r>
      <w:r w:rsidRPr="00106B3A">
        <w:rPr>
          <w:b/>
          <w:bCs/>
        </w:rPr>
        <w:t>Name</w:t>
      </w:r>
      <w:r w:rsidRPr="00384746">
        <w:t>: Fighters_has_Battle</w:t>
      </w:r>
    </w:p>
    <w:p w14:paraId="6ECCA357" w14:textId="1B66C3AB" w:rsidR="00384746" w:rsidRPr="00384746" w:rsidRDefault="00384746" w:rsidP="00106B3A">
      <w:pPr>
        <w:ind w:left="720"/>
      </w:pPr>
      <w:r w:rsidRPr="00106B3A">
        <w:rPr>
          <w:b/>
          <w:bCs/>
        </w:rPr>
        <w:t>Purpose</w:t>
      </w:r>
      <w:r w:rsidRPr="00384746">
        <w:t>: Conjunction table linking the Fighter table to the Battle table, resolving the Many to Many relationship between them. Tracks result for duels and provides information about which fighters were part of which team battles. (Without this table there would be no way of knowing which fighters fought in a battle, only that the team itself did). </w:t>
      </w:r>
    </w:p>
    <w:p w14:paraId="3BA342C2" w14:textId="77777777" w:rsidR="00384746" w:rsidRPr="00384746" w:rsidRDefault="00384746" w:rsidP="00384746">
      <w:r w:rsidRPr="00384746">
        <w:tab/>
      </w:r>
      <w:r w:rsidRPr="00106B3A">
        <w:rPr>
          <w:b/>
          <w:bCs/>
        </w:rPr>
        <w:t>Fields</w:t>
      </w:r>
      <w:r w:rsidRPr="00384746">
        <w:t>: Fighter_fighter_id, Battle_battle_id, result. </w:t>
      </w:r>
    </w:p>
    <w:p w14:paraId="0144D396" w14:textId="77777777" w:rsidR="00384746" w:rsidRPr="00384746" w:rsidRDefault="00384746" w:rsidP="00384746">
      <w:r w:rsidRPr="00384746">
        <w:tab/>
      </w:r>
      <w:r w:rsidRPr="00106B3A">
        <w:rPr>
          <w:b/>
          <w:bCs/>
        </w:rPr>
        <w:t>Data Types</w:t>
      </w:r>
      <w:r w:rsidRPr="00384746">
        <w:t>: INT, BINARY</w:t>
      </w:r>
    </w:p>
    <w:p w14:paraId="4875E36E" w14:textId="77777777" w:rsidR="00384746" w:rsidRPr="00384746" w:rsidRDefault="00384746" w:rsidP="00384746">
      <w:r w:rsidRPr="00384746">
        <w:tab/>
      </w:r>
      <w:r w:rsidRPr="00106B3A">
        <w:rPr>
          <w:b/>
          <w:bCs/>
        </w:rPr>
        <w:t>Relationships</w:t>
      </w:r>
      <w:r w:rsidRPr="00384746">
        <w:t>: Many to One relationship with Fighter and Battle. </w:t>
      </w:r>
    </w:p>
    <w:p w14:paraId="6DA2C6CE" w14:textId="77777777" w:rsidR="00384746" w:rsidRPr="00384746" w:rsidRDefault="00384746" w:rsidP="00384746"/>
    <w:p w14:paraId="18B1BBF5" w14:textId="77777777" w:rsidR="00384746" w:rsidRPr="00384746" w:rsidRDefault="00384746" w:rsidP="00384746">
      <w:r w:rsidRPr="00384746">
        <w:rPr>
          <w:b/>
          <w:bCs/>
          <w:i/>
          <w:iCs/>
        </w:rPr>
        <w:t>Table 7-</w:t>
      </w:r>
    </w:p>
    <w:p w14:paraId="758467DD" w14:textId="77777777" w:rsidR="00384746" w:rsidRPr="00384746" w:rsidRDefault="00384746" w:rsidP="00384746">
      <w:r w:rsidRPr="00384746">
        <w:rPr>
          <w:b/>
          <w:bCs/>
          <w:i/>
          <w:iCs/>
        </w:rPr>
        <w:tab/>
      </w:r>
      <w:r w:rsidRPr="00106B3A">
        <w:rPr>
          <w:b/>
          <w:bCs/>
        </w:rPr>
        <w:t>Name</w:t>
      </w:r>
      <w:r w:rsidRPr="00384746">
        <w:t>: Team</w:t>
      </w:r>
    </w:p>
    <w:p w14:paraId="73917C86" w14:textId="77777777" w:rsidR="00384746" w:rsidRPr="00384746" w:rsidRDefault="00384746" w:rsidP="00384746">
      <w:r w:rsidRPr="00384746">
        <w:tab/>
      </w:r>
      <w:r w:rsidRPr="00106B3A">
        <w:rPr>
          <w:b/>
          <w:bCs/>
        </w:rPr>
        <w:t>Purpose</w:t>
      </w:r>
      <w:r w:rsidRPr="00384746">
        <w:t>: Organizes fighters as a team for team battles. </w:t>
      </w:r>
    </w:p>
    <w:p w14:paraId="2F63089B" w14:textId="77777777" w:rsidR="00384746" w:rsidRPr="00384746" w:rsidRDefault="00384746" w:rsidP="00384746">
      <w:r w:rsidRPr="00384746">
        <w:tab/>
      </w:r>
      <w:r w:rsidRPr="00106B3A">
        <w:rPr>
          <w:b/>
          <w:bCs/>
        </w:rPr>
        <w:t>Fields</w:t>
      </w:r>
      <w:r w:rsidRPr="00384746">
        <w:t>: team_id, team_label</w:t>
      </w:r>
    </w:p>
    <w:p w14:paraId="054DF9C1" w14:textId="77777777" w:rsidR="00384746" w:rsidRPr="00384746" w:rsidRDefault="00384746" w:rsidP="00384746">
      <w:r w:rsidRPr="00384746">
        <w:tab/>
      </w:r>
      <w:r w:rsidRPr="00106B3A">
        <w:rPr>
          <w:b/>
          <w:bCs/>
        </w:rPr>
        <w:t>Data Types</w:t>
      </w:r>
      <w:r w:rsidRPr="00384746">
        <w:t>: INT, VARCHAR</w:t>
      </w:r>
    </w:p>
    <w:p w14:paraId="1B73139E" w14:textId="506D3C0E" w:rsidR="00384746" w:rsidRPr="00384746" w:rsidRDefault="00384746" w:rsidP="00106B3A">
      <w:pPr>
        <w:ind w:left="720"/>
      </w:pPr>
      <w:r w:rsidRPr="00106B3A">
        <w:rPr>
          <w:b/>
          <w:bCs/>
        </w:rPr>
        <w:t>Relationships</w:t>
      </w:r>
      <w:r w:rsidRPr="00384746">
        <w:t>: One to One with User as each team only has one user. One to many with conjunction table Team_has_Battle as each team can be in multiple battles. One to Many relationship with Fighter as one team has many fighters. </w:t>
      </w:r>
    </w:p>
    <w:p w14:paraId="28C45836" w14:textId="77777777" w:rsidR="00384746" w:rsidRPr="00384746" w:rsidRDefault="00384746" w:rsidP="00384746"/>
    <w:p w14:paraId="0F78D1DB" w14:textId="77777777" w:rsidR="00384746" w:rsidRPr="00384746" w:rsidRDefault="00384746" w:rsidP="00384746">
      <w:r w:rsidRPr="00384746">
        <w:rPr>
          <w:b/>
          <w:bCs/>
          <w:i/>
          <w:iCs/>
        </w:rPr>
        <w:t>Table 8-</w:t>
      </w:r>
    </w:p>
    <w:p w14:paraId="291787EA" w14:textId="77777777" w:rsidR="00384746" w:rsidRPr="00384746" w:rsidRDefault="00384746" w:rsidP="00384746">
      <w:r w:rsidRPr="00384746">
        <w:tab/>
      </w:r>
      <w:r w:rsidRPr="00106B3A">
        <w:rPr>
          <w:b/>
          <w:bCs/>
        </w:rPr>
        <w:t>Name</w:t>
      </w:r>
      <w:r w:rsidRPr="00384746">
        <w:t>: Team_has_Battle</w:t>
      </w:r>
    </w:p>
    <w:p w14:paraId="06C5EF2F" w14:textId="77777777" w:rsidR="00384746" w:rsidRPr="00384746" w:rsidRDefault="00384746" w:rsidP="00384746">
      <w:r w:rsidRPr="00384746">
        <w:tab/>
      </w:r>
      <w:r w:rsidRPr="00106B3A">
        <w:rPr>
          <w:b/>
          <w:bCs/>
        </w:rPr>
        <w:t>Purpose</w:t>
      </w:r>
      <w:r w:rsidRPr="00384746">
        <w:t>: Conjunction table that logs team battles, their results, and winnings. </w:t>
      </w:r>
    </w:p>
    <w:p w14:paraId="72758303" w14:textId="77777777" w:rsidR="00384746" w:rsidRPr="00384746" w:rsidRDefault="00384746" w:rsidP="00384746">
      <w:r w:rsidRPr="00384746">
        <w:tab/>
      </w:r>
      <w:r w:rsidRPr="00106B3A">
        <w:rPr>
          <w:b/>
          <w:bCs/>
        </w:rPr>
        <w:t>Fields</w:t>
      </w:r>
      <w:r w:rsidRPr="00384746">
        <w:t>: Team_team_id, Battle_battle_id, result, winnings_gold</w:t>
      </w:r>
    </w:p>
    <w:p w14:paraId="212FF8FC" w14:textId="77777777" w:rsidR="00384746" w:rsidRPr="00384746" w:rsidRDefault="00384746" w:rsidP="00384746">
      <w:r w:rsidRPr="00384746">
        <w:tab/>
      </w:r>
      <w:r w:rsidRPr="00106B3A">
        <w:rPr>
          <w:b/>
          <w:bCs/>
        </w:rPr>
        <w:t>Data Types</w:t>
      </w:r>
      <w:r w:rsidRPr="00384746">
        <w:t>: INT, BINARY, DOUBLE</w:t>
      </w:r>
    </w:p>
    <w:p w14:paraId="486FAECB" w14:textId="77777777" w:rsidR="00384746" w:rsidRPr="00384746" w:rsidRDefault="00384746" w:rsidP="00384746">
      <w:r w:rsidRPr="00384746">
        <w:tab/>
      </w:r>
      <w:r w:rsidRPr="00106B3A">
        <w:rPr>
          <w:b/>
          <w:bCs/>
        </w:rPr>
        <w:t>Relationships</w:t>
      </w:r>
      <w:r w:rsidRPr="00384746">
        <w:t>: Many to One relationship with both Team and Battle</w:t>
      </w:r>
    </w:p>
    <w:p w14:paraId="1C413931" w14:textId="3560ECE2" w:rsidR="00A9204E" w:rsidRDefault="00384746">
      <w:r>
        <w:rPr>
          <w:noProof/>
        </w:rPr>
        <w:lastRenderedPageBreak/>
        <w:drawing>
          <wp:inline distT="0" distB="0" distL="0" distR="0" wp14:anchorId="27787FE8" wp14:editId="2F539AA8">
            <wp:extent cx="5943600" cy="3180715"/>
            <wp:effectExtent l="0" t="0" r="0" b="635"/>
            <wp:docPr id="209306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5E81AA2A" w14:textId="77777777" w:rsidR="004427EE" w:rsidRDefault="004427EE"/>
    <w:p w14:paraId="37751A3A" w14:textId="77777777" w:rsidR="004D2379" w:rsidRDefault="004D2379" w:rsidP="004427EE">
      <w:pPr>
        <w:rPr>
          <w:b/>
          <w:bCs/>
          <w:sz w:val="32"/>
          <w:szCs w:val="32"/>
          <w:u w:val="single"/>
        </w:rPr>
      </w:pPr>
    </w:p>
    <w:p w14:paraId="3601CF09" w14:textId="4C7037EA" w:rsidR="004427EE" w:rsidRDefault="004427EE" w:rsidP="004427EE">
      <w:pPr>
        <w:rPr>
          <w:b/>
          <w:bCs/>
          <w:sz w:val="32"/>
          <w:szCs w:val="32"/>
          <w:u w:val="single"/>
        </w:rPr>
      </w:pPr>
      <w:r w:rsidRPr="004427EE">
        <w:rPr>
          <w:b/>
          <w:bCs/>
          <w:sz w:val="32"/>
          <w:szCs w:val="32"/>
          <w:u w:val="single"/>
        </w:rPr>
        <w:t xml:space="preserve">Student </w:t>
      </w:r>
      <w:r>
        <w:rPr>
          <w:b/>
          <w:bCs/>
          <w:sz w:val="32"/>
          <w:szCs w:val="32"/>
          <w:u w:val="single"/>
        </w:rPr>
        <w:t>2 (Gurkirat)</w:t>
      </w:r>
    </w:p>
    <w:p w14:paraId="3E15C04B" w14:textId="77777777" w:rsidR="004D2379" w:rsidRDefault="004D2379" w:rsidP="004D2379">
      <w:pPr>
        <w:rPr>
          <w:lang w:val="en-CA"/>
        </w:rPr>
      </w:pPr>
    </w:p>
    <w:p w14:paraId="37A8971B" w14:textId="195A73B6" w:rsidR="004D2379" w:rsidRPr="004D2379" w:rsidRDefault="004D2379" w:rsidP="004D2379">
      <w:pPr>
        <w:rPr>
          <w:b/>
          <w:bCs/>
          <w:sz w:val="28"/>
          <w:szCs w:val="28"/>
          <w:u w:val="single"/>
          <w:lang w:val="en-CA"/>
        </w:rPr>
      </w:pPr>
      <w:r w:rsidRPr="004D2379">
        <w:rPr>
          <w:b/>
          <w:bCs/>
          <w:sz w:val="28"/>
          <w:szCs w:val="28"/>
          <w:u w:val="single"/>
          <w:lang w:val="en-CA"/>
        </w:rPr>
        <w:t xml:space="preserve">API ROUTING: </w:t>
      </w:r>
    </w:p>
    <w:p w14:paraId="59B9C405" w14:textId="77777777" w:rsidR="004D2379" w:rsidRPr="004D2379" w:rsidRDefault="004D2379" w:rsidP="004D2379">
      <w:pPr>
        <w:rPr>
          <w:lang w:val="en-CA"/>
        </w:rPr>
      </w:pPr>
      <w:r w:rsidRPr="004D2379">
        <w:rPr>
          <w:lang w:val="en-CA"/>
        </w:rPr>
        <w:t>For this application we have the backend setup in express through several API calls to access endpoints. For all the pages that need to pull some information or add some information into the database we have API calls that keep the communication between the frontend and the backend secure. These are all the API calls that we have decided upon till now for these pages respectively:</w:t>
      </w:r>
    </w:p>
    <w:p w14:paraId="46A1CC28" w14:textId="77777777" w:rsidR="004D2379" w:rsidRPr="004D2379" w:rsidRDefault="004D2379" w:rsidP="004D2379">
      <w:pPr>
        <w:rPr>
          <w:lang w:val="en-CA"/>
        </w:rPr>
      </w:pPr>
    </w:p>
    <w:p w14:paraId="4821FA4A" w14:textId="7A5E8C09" w:rsidR="004D2379" w:rsidRPr="00106B3A" w:rsidRDefault="004D2379" w:rsidP="004D2379">
      <w:pPr>
        <w:rPr>
          <w:b/>
          <w:bCs/>
          <w:u w:val="single"/>
          <w:lang w:val="en-CA"/>
        </w:rPr>
      </w:pPr>
      <w:r w:rsidRPr="00106B3A">
        <w:rPr>
          <w:b/>
          <w:bCs/>
          <w:u w:val="single"/>
          <w:lang w:val="en-CA"/>
        </w:rPr>
        <w:t>Home Page</w:t>
      </w:r>
    </w:p>
    <w:p w14:paraId="5A8BC7F7" w14:textId="77777777" w:rsidR="004D2379" w:rsidRPr="004D2379" w:rsidRDefault="004D2379" w:rsidP="004D2379">
      <w:pPr>
        <w:rPr>
          <w:lang w:val="en-CA"/>
        </w:rPr>
      </w:pPr>
      <w:r w:rsidRPr="004D2379">
        <w:rPr>
          <w:lang w:val="en-CA"/>
        </w:rPr>
        <w:t>A very brief explanation of what the game is about and what are the biggest highlights of it along with a carousel of some items the user can get and use in the game just for preview.</w:t>
      </w:r>
    </w:p>
    <w:p w14:paraId="3F833BD4" w14:textId="77777777" w:rsidR="004D2379" w:rsidRPr="004D2379" w:rsidRDefault="004D2379" w:rsidP="004D2379">
      <w:pPr>
        <w:rPr>
          <w:lang w:val="en-CA"/>
        </w:rPr>
      </w:pPr>
      <w:r w:rsidRPr="004D2379">
        <w:rPr>
          <w:lang w:val="en-CA"/>
        </w:rPr>
        <w:t>GET /api/home :- To show a carousel of different weapons and armors users can access when logged in the game.</w:t>
      </w:r>
    </w:p>
    <w:p w14:paraId="289AF97A" w14:textId="77777777" w:rsidR="004D2379" w:rsidRPr="004D2379" w:rsidRDefault="004D2379" w:rsidP="004D2379">
      <w:pPr>
        <w:rPr>
          <w:lang w:val="en-CA"/>
        </w:rPr>
      </w:pPr>
    </w:p>
    <w:p w14:paraId="5C617F68" w14:textId="182F377F" w:rsidR="004D2379" w:rsidRPr="00106B3A" w:rsidRDefault="004D2379" w:rsidP="004D2379">
      <w:pPr>
        <w:rPr>
          <w:b/>
          <w:bCs/>
          <w:u w:val="single"/>
          <w:lang w:val="en-CA"/>
        </w:rPr>
      </w:pPr>
      <w:r w:rsidRPr="00106B3A">
        <w:rPr>
          <w:b/>
          <w:bCs/>
          <w:u w:val="single"/>
          <w:lang w:val="en-CA"/>
        </w:rPr>
        <w:t>Login Page</w:t>
      </w:r>
    </w:p>
    <w:p w14:paraId="23619A91" w14:textId="77777777" w:rsidR="004D2379" w:rsidRPr="004D2379" w:rsidRDefault="004D2379" w:rsidP="004D2379">
      <w:pPr>
        <w:rPr>
          <w:lang w:val="en-CA"/>
        </w:rPr>
      </w:pPr>
      <w:r w:rsidRPr="004D2379">
        <w:rPr>
          <w:lang w:val="en-CA"/>
        </w:rPr>
        <w:t xml:space="preserve">Page for the users to provide their information and login onto their account in the game. </w:t>
      </w:r>
    </w:p>
    <w:p w14:paraId="727361B9" w14:textId="77777777" w:rsidR="004D2379" w:rsidRPr="004D2379" w:rsidRDefault="004D2379" w:rsidP="004D2379">
      <w:pPr>
        <w:rPr>
          <w:lang w:val="en-CA"/>
        </w:rPr>
      </w:pPr>
      <w:r w:rsidRPr="004D2379">
        <w:rPr>
          <w:lang w:val="en-CA"/>
        </w:rPr>
        <w:t>POST /api/auth/login :- To get the details user provide during login so that they can be verified for the user to log-in securely.</w:t>
      </w:r>
    </w:p>
    <w:p w14:paraId="4F78E720" w14:textId="77777777" w:rsidR="004D2379" w:rsidRPr="004D2379" w:rsidRDefault="004D2379" w:rsidP="004D2379">
      <w:pPr>
        <w:rPr>
          <w:lang w:val="en-CA"/>
        </w:rPr>
      </w:pPr>
    </w:p>
    <w:p w14:paraId="6C478645" w14:textId="6670D149" w:rsidR="004D2379" w:rsidRPr="00106B3A" w:rsidRDefault="004D2379" w:rsidP="004D2379">
      <w:pPr>
        <w:rPr>
          <w:b/>
          <w:bCs/>
          <w:u w:val="single"/>
          <w:lang w:val="en-CA"/>
        </w:rPr>
      </w:pPr>
      <w:r w:rsidRPr="00106B3A">
        <w:rPr>
          <w:b/>
          <w:bCs/>
          <w:u w:val="single"/>
          <w:lang w:val="en-CA"/>
        </w:rPr>
        <w:t>Register Page</w:t>
      </w:r>
    </w:p>
    <w:p w14:paraId="0EF7087E" w14:textId="77777777" w:rsidR="004D2379" w:rsidRPr="004D2379" w:rsidRDefault="004D2379" w:rsidP="004D2379">
      <w:pPr>
        <w:rPr>
          <w:lang w:val="en-CA"/>
        </w:rPr>
      </w:pPr>
      <w:r w:rsidRPr="004D2379">
        <w:rPr>
          <w:lang w:val="en-CA"/>
        </w:rPr>
        <w:t>Page for the users to provide all their information and make an account in the game.</w:t>
      </w:r>
    </w:p>
    <w:p w14:paraId="360D9454" w14:textId="77777777" w:rsidR="004D2379" w:rsidRPr="004D2379" w:rsidRDefault="004D2379" w:rsidP="004D2379">
      <w:pPr>
        <w:rPr>
          <w:lang w:val="en-CA"/>
        </w:rPr>
      </w:pPr>
      <w:r w:rsidRPr="004D2379">
        <w:rPr>
          <w:lang w:val="en-CA"/>
        </w:rPr>
        <w:t>POST /api/auth/register :- To get the details user provide to add in the users table and successfully register the user.</w:t>
      </w:r>
    </w:p>
    <w:p w14:paraId="5ED613E8" w14:textId="77777777" w:rsidR="004D2379" w:rsidRDefault="004D2379" w:rsidP="004D2379">
      <w:pPr>
        <w:rPr>
          <w:lang w:val="en-CA"/>
        </w:rPr>
      </w:pPr>
    </w:p>
    <w:p w14:paraId="373B5487" w14:textId="77777777" w:rsidR="00106B3A" w:rsidRDefault="00106B3A" w:rsidP="004D2379">
      <w:pPr>
        <w:rPr>
          <w:lang w:val="en-CA"/>
        </w:rPr>
      </w:pPr>
    </w:p>
    <w:p w14:paraId="359BA996" w14:textId="77777777" w:rsidR="00106B3A" w:rsidRDefault="00106B3A" w:rsidP="004D2379">
      <w:pPr>
        <w:rPr>
          <w:lang w:val="en-CA"/>
        </w:rPr>
      </w:pPr>
    </w:p>
    <w:p w14:paraId="1B5B8A73" w14:textId="65A0A490" w:rsidR="004D2379" w:rsidRPr="00106B3A" w:rsidRDefault="004D2379" w:rsidP="004D2379">
      <w:pPr>
        <w:rPr>
          <w:b/>
          <w:bCs/>
          <w:u w:val="single"/>
          <w:lang w:val="en-CA"/>
        </w:rPr>
      </w:pPr>
      <w:r w:rsidRPr="00106B3A">
        <w:rPr>
          <w:b/>
          <w:bCs/>
          <w:u w:val="single"/>
          <w:lang w:val="en-CA"/>
        </w:rPr>
        <w:lastRenderedPageBreak/>
        <w:t>View Fighters</w:t>
      </w:r>
    </w:p>
    <w:p w14:paraId="21DB2C4E" w14:textId="77777777" w:rsidR="004D2379" w:rsidRPr="004D2379" w:rsidRDefault="004D2379" w:rsidP="004D2379">
      <w:pPr>
        <w:rPr>
          <w:lang w:val="en-CA"/>
        </w:rPr>
      </w:pPr>
      <w:r w:rsidRPr="004D2379">
        <w:rPr>
          <w:lang w:val="en-CA"/>
        </w:rPr>
        <w:t>This page will be a display page where users can see their fighters and all their individual information.</w:t>
      </w:r>
    </w:p>
    <w:p w14:paraId="703F6D99" w14:textId="77777777" w:rsidR="004D2379" w:rsidRPr="004D2379" w:rsidRDefault="004D2379" w:rsidP="004D2379">
      <w:pPr>
        <w:rPr>
          <w:lang w:val="en-CA"/>
        </w:rPr>
      </w:pPr>
      <w:r w:rsidRPr="004D2379">
        <w:rPr>
          <w:lang w:val="en-CA"/>
        </w:rPr>
        <w:t>GET /api/users/:userId/fighters :- Will be used to get the information of all the fighters user have got after logging in.</w:t>
      </w:r>
    </w:p>
    <w:p w14:paraId="4C5C6870" w14:textId="77777777" w:rsidR="004D2379" w:rsidRPr="004D2379" w:rsidRDefault="004D2379" w:rsidP="004D2379">
      <w:pPr>
        <w:rPr>
          <w:lang w:val="en-CA"/>
        </w:rPr>
      </w:pPr>
    </w:p>
    <w:p w14:paraId="101F7339" w14:textId="2F3C619E" w:rsidR="004D2379" w:rsidRPr="00106B3A" w:rsidRDefault="004D2379" w:rsidP="004D2379">
      <w:pPr>
        <w:rPr>
          <w:b/>
          <w:bCs/>
          <w:u w:val="single"/>
          <w:lang w:val="en-CA"/>
        </w:rPr>
      </w:pPr>
      <w:r w:rsidRPr="00106B3A">
        <w:rPr>
          <w:b/>
          <w:bCs/>
          <w:u w:val="single"/>
          <w:lang w:val="en-CA"/>
        </w:rPr>
        <w:t>Add Fighters</w:t>
      </w:r>
    </w:p>
    <w:p w14:paraId="2193FFB7" w14:textId="77777777" w:rsidR="004D2379" w:rsidRPr="004D2379" w:rsidRDefault="004D2379" w:rsidP="004D2379">
      <w:pPr>
        <w:rPr>
          <w:lang w:val="en-CA"/>
        </w:rPr>
      </w:pPr>
      <w:r w:rsidRPr="004D2379">
        <w:rPr>
          <w:lang w:val="en-CA"/>
        </w:rPr>
        <w:t>This page will have a form which the user can fill and submit to add a new fighter to their list.</w:t>
      </w:r>
    </w:p>
    <w:p w14:paraId="45C5D730" w14:textId="77777777" w:rsidR="004D2379" w:rsidRPr="004D2379" w:rsidRDefault="004D2379" w:rsidP="004D2379">
      <w:pPr>
        <w:rPr>
          <w:lang w:val="en-CA"/>
        </w:rPr>
      </w:pPr>
      <w:r w:rsidRPr="004D2379">
        <w:rPr>
          <w:lang w:val="en-CA"/>
        </w:rPr>
        <w:t>POST /api/users/:userId/fighters :- Will be used to get the details user provide and add them successfully to the fighters table for the specific user.</w:t>
      </w:r>
    </w:p>
    <w:p w14:paraId="51DD1FC2" w14:textId="77777777" w:rsidR="004D2379" w:rsidRPr="00106B3A" w:rsidRDefault="004D2379" w:rsidP="004D2379">
      <w:pPr>
        <w:rPr>
          <w:b/>
          <w:bCs/>
          <w:lang w:val="en-CA"/>
        </w:rPr>
      </w:pPr>
    </w:p>
    <w:p w14:paraId="2B182EB8" w14:textId="3A79B58D" w:rsidR="004D2379" w:rsidRPr="00106B3A" w:rsidRDefault="004D2379" w:rsidP="004D2379">
      <w:pPr>
        <w:rPr>
          <w:b/>
          <w:bCs/>
          <w:u w:val="single"/>
          <w:lang w:val="en-CA"/>
        </w:rPr>
      </w:pPr>
      <w:r w:rsidRPr="00106B3A">
        <w:rPr>
          <w:b/>
          <w:bCs/>
          <w:u w:val="single"/>
          <w:lang w:val="en-CA"/>
        </w:rPr>
        <w:t>Edit Fighters</w:t>
      </w:r>
    </w:p>
    <w:p w14:paraId="59C50922" w14:textId="77777777" w:rsidR="004D2379" w:rsidRPr="004D2379" w:rsidRDefault="004D2379" w:rsidP="004D2379">
      <w:pPr>
        <w:rPr>
          <w:lang w:val="en-CA"/>
        </w:rPr>
      </w:pPr>
      <w:r w:rsidRPr="004D2379">
        <w:rPr>
          <w:lang w:val="en-CA"/>
        </w:rPr>
        <w:t>This page will give the user an option to edit the information of any of their fighters and will also give them an option to delete the fighter completely.</w:t>
      </w:r>
    </w:p>
    <w:p w14:paraId="76FC3158" w14:textId="77777777" w:rsidR="004D2379" w:rsidRPr="004D2379" w:rsidRDefault="004D2379" w:rsidP="004D2379">
      <w:pPr>
        <w:rPr>
          <w:lang w:val="en-CA"/>
        </w:rPr>
      </w:pPr>
      <w:r w:rsidRPr="004D2379">
        <w:rPr>
          <w:lang w:val="en-CA"/>
        </w:rPr>
        <w:t>PUT  /api/users/:userId/fighters/:fighterId :- Will be used to update the changes that the user want to make in the database as well without the user having to create a new user.</w:t>
      </w:r>
    </w:p>
    <w:p w14:paraId="43FDEE8F" w14:textId="77777777" w:rsidR="004D2379" w:rsidRPr="004D2379" w:rsidRDefault="004D2379" w:rsidP="004D2379">
      <w:pPr>
        <w:rPr>
          <w:lang w:val="en-CA"/>
        </w:rPr>
      </w:pPr>
      <w:r w:rsidRPr="004D2379">
        <w:rPr>
          <w:lang w:val="en-CA"/>
        </w:rPr>
        <w:t>DELETE /api/users/:userId/fighters/:fighterId :- Will be used to remove the chosen fighter for the user</w:t>
      </w:r>
    </w:p>
    <w:p w14:paraId="7FB5CBDF" w14:textId="77777777" w:rsidR="004D2379" w:rsidRPr="004D2379" w:rsidRDefault="004D2379" w:rsidP="004D2379">
      <w:pPr>
        <w:rPr>
          <w:lang w:val="en-CA"/>
        </w:rPr>
      </w:pPr>
      <w:r w:rsidRPr="004D2379">
        <w:rPr>
          <w:lang w:val="en-CA"/>
        </w:rPr>
        <w:br/>
      </w:r>
    </w:p>
    <w:p w14:paraId="7C5B27BD" w14:textId="77777777" w:rsidR="004D2379" w:rsidRPr="00106B3A" w:rsidRDefault="004D2379" w:rsidP="004D2379">
      <w:pPr>
        <w:rPr>
          <w:b/>
          <w:bCs/>
          <w:u w:val="single"/>
          <w:lang w:val="en-CA"/>
        </w:rPr>
      </w:pPr>
      <w:r w:rsidRPr="00106B3A">
        <w:rPr>
          <w:b/>
          <w:bCs/>
          <w:u w:val="single"/>
          <w:lang w:val="en-CA"/>
        </w:rPr>
        <w:t>Arena</w:t>
      </w:r>
    </w:p>
    <w:p w14:paraId="50107612" w14:textId="77777777" w:rsidR="004D2379" w:rsidRPr="004D2379" w:rsidRDefault="004D2379" w:rsidP="004D2379">
      <w:pPr>
        <w:rPr>
          <w:lang w:val="en-CA"/>
        </w:rPr>
      </w:pPr>
      <w:r w:rsidRPr="004D2379">
        <w:rPr>
          <w:lang w:val="en-CA"/>
        </w:rPr>
        <w:t>This will be the page where the user can play the battle simulations against a computer opponent.    </w:t>
      </w:r>
    </w:p>
    <w:p w14:paraId="1FEC8B06" w14:textId="77777777" w:rsidR="004D2379" w:rsidRDefault="004D2379" w:rsidP="004D2379">
      <w:pPr>
        <w:rPr>
          <w:lang w:val="en-CA"/>
        </w:rPr>
      </w:pPr>
      <w:r w:rsidRPr="004D2379">
        <w:rPr>
          <w:lang w:val="en-CA"/>
        </w:rPr>
        <w:t>GET  /api/users/:userId/fighters</w:t>
      </w:r>
      <w:r>
        <w:rPr>
          <w:lang w:val="en-CA"/>
        </w:rPr>
        <w:t xml:space="preserve"> </w:t>
      </w:r>
      <w:r w:rsidRPr="004D2379">
        <w:rPr>
          <w:lang w:val="en-CA"/>
        </w:rPr>
        <w:t>:</w:t>
      </w:r>
      <w:r>
        <w:rPr>
          <w:lang w:val="en-CA"/>
        </w:rPr>
        <w:t>-</w:t>
      </w:r>
      <w:r w:rsidRPr="004D2379">
        <w:rPr>
          <w:lang w:val="en-CA"/>
        </w:rPr>
        <w:t xml:space="preserve"> Will be used to get the information of the fighters that the user chooses for the battle.</w:t>
      </w:r>
    </w:p>
    <w:p w14:paraId="4BFE63A2" w14:textId="6919DAD2" w:rsidR="004D2379" w:rsidRPr="004D2379" w:rsidRDefault="004D2379" w:rsidP="004D2379">
      <w:pPr>
        <w:rPr>
          <w:lang w:val="en-CA"/>
        </w:rPr>
      </w:pPr>
      <w:r w:rsidRPr="004D2379">
        <w:rPr>
          <w:lang w:val="en-CA"/>
        </w:rPr>
        <w:t>POST /api/battle</w:t>
      </w:r>
      <w:r>
        <w:rPr>
          <w:lang w:val="en-CA"/>
        </w:rPr>
        <w:t xml:space="preserve"> </w:t>
      </w:r>
      <w:r w:rsidRPr="004D2379">
        <w:rPr>
          <w:lang w:val="en-CA"/>
        </w:rPr>
        <w:t>:</w:t>
      </w:r>
      <w:r>
        <w:rPr>
          <w:lang w:val="en-CA"/>
        </w:rPr>
        <w:t>-</w:t>
      </w:r>
      <w:r w:rsidRPr="004D2379">
        <w:rPr>
          <w:lang w:val="en-CA"/>
        </w:rPr>
        <w:t xml:space="preserve"> Will be used to send the data forward so that it can be evaluated/compared alongside the logically selected computer fighters.</w:t>
      </w:r>
    </w:p>
    <w:p w14:paraId="79412DB7" w14:textId="77777777" w:rsidR="004D2379" w:rsidRPr="004D2379" w:rsidRDefault="004D2379" w:rsidP="004D2379">
      <w:pPr>
        <w:rPr>
          <w:lang w:val="en-CA"/>
        </w:rPr>
      </w:pPr>
    </w:p>
    <w:p w14:paraId="5483CCF3" w14:textId="77777777" w:rsidR="004D2379" w:rsidRPr="00106B3A" w:rsidRDefault="004D2379" w:rsidP="004D2379">
      <w:pPr>
        <w:rPr>
          <w:b/>
          <w:bCs/>
          <w:u w:val="single"/>
          <w:lang w:val="en-CA"/>
        </w:rPr>
      </w:pPr>
      <w:r w:rsidRPr="00106B3A">
        <w:rPr>
          <w:b/>
          <w:bCs/>
          <w:u w:val="single"/>
          <w:lang w:val="en-CA"/>
        </w:rPr>
        <w:t>Armoury</w:t>
      </w:r>
    </w:p>
    <w:p w14:paraId="5F5A6FB3" w14:textId="77777777" w:rsidR="004D2379" w:rsidRPr="004D2379" w:rsidRDefault="004D2379" w:rsidP="004D2379">
      <w:pPr>
        <w:rPr>
          <w:lang w:val="en-CA"/>
        </w:rPr>
      </w:pPr>
      <w:r w:rsidRPr="004D2379">
        <w:rPr>
          <w:lang w:val="en-CA"/>
        </w:rPr>
        <w:t>This page will be a marketplace for the user to buy different weapons and armors from the universal list and add it to their own inventory of weapons and armors.</w:t>
      </w:r>
    </w:p>
    <w:p w14:paraId="2B7C15AC" w14:textId="3B3794B6" w:rsidR="004D2379" w:rsidRPr="004D2379" w:rsidRDefault="004D2379" w:rsidP="004D2379">
      <w:pPr>
        <w:rPr>
          <w:lang w:val="en-CA"/>
        </w:rPr>
      </w:pPr>
      <w:r w:rsidRPr="004D2379">
        <w:rPr>
          <w:lang w:val="en-CA"/>
        </w:rPr>
        <w:t>GET /api/weapons</w:t>
      </w:r>
      <w:r>
        <w:rPr>
          <w:lang w:val="en-CA"/>
        </w:rPr>
        <w:t xml:space="preserve"> </w:t>
      </w:r>
      <w:r w:rsidRPr="004D2379">
        <w:rPr>
          <w:lang w:val="en-CA"/>
        </w:rPr>
        <w:t>:</w:t>
      </w:r>
      <w:r>
        <w:rPr>
          <w:lang w:val="en-CA"/>
        </w:rPr>
        <w:t>-</w:t>
      </w:r>
      <w:r w:rsidRPr="004D2379">
        <w:rPr>
          <w:lang w:val="en-CA"/>
        </w:rPr>
        <w:t xml:space="preserve"> To get the details of all the weapons user can get.</w:t>
      </w:r>
    </w:p>
    <w:p w14:paraId="525833B0" w14:textId="5E23D83F" w:rsidR="004D2379" w:rsidRPr="004D2379" w:rsidRDefault="004D2379" w:rsidP="004D2379">
      <w:pPr>
        <w:rPr>
          <w:lang w:val="en-CA"/>
        </w:rPr>
      </w:pPr>
      <w:r w:rsidRPr="004D2379">
        <w:rPr>
          <w:lang w:val="en-CA"/>
        </w:rPr>
        <w:t>GET /api/armors</w:t>
      </w:r>
      <w:r>
        <w:rPr>
          <w:lang w:val="en-CA"/>
        </w:rPr>
        <w:t xml:space="preserve"> </w:t>
      </w:r>
      <w:r w:rsidRPr="004D2379">
        <w:rPr>
          <w:lang w:val="en-CA"/>
        </w:rPr>
        <w:t>:</w:t>
      </w:r>
      <w:r>
        <w:rPr>
          <w:lang w:val="en-CA"/>
        </w:rPr>
        <w:t>-</w:t>
      </w:r>
      <w:r w:rsidRPr="004D2379">
        <w:rPr>
          <w:lang w:val="en-CA"/>
        </w:rPr>
        <w:t xml:space="preserve"> To get the details of all the armors user can get.</w:t>
      </w:r>
    </w:p>
    <w:p w14:paraId="1CC3B65D" w14:textId="4C2490DC" w:rsidR="004D2379" w:rsidRPr="004D2379" w:rsidRDefault="004D2379" w:rsidP="004D2379">
      <w:pPr>
        <w:rPr>
          <w:lang w:val="en-CA"/>
        </w:rPr>
      </w:pPr>
      <w:r w:rsidRPr="004D2379">
        <w:rPr>
          <w:lang w:val="en-CA"/>
        </w:rPr>
        <w:t>POST /api/users/:userId/inventory/weapons</w:t>
      </w:r>
      <w:r>
        <w:rPr>
          <w:lang w:val="en-CA"/>
        </w:rPr>
        <w:t xml:space="preserve"> </w:t>
      </w:r>
      <w:r w:rsidRPr="004D2379">
        <w:rPr>
          <w:lang w:val="en-CA"/>
        </w:rPr>
        <w:t>:</w:t>
      </w:r>
      <w:r>
        <w:rPr>
          <w:lang w:val="en-CA"/>
        </w:rPr>
        <w:t>-</w:t>
      </w:r>
      <w:r w:rsidRPr="004D2379">
        <w:rPr>
          <w:lang w:val="en-CA"/>
        </w:rPr>
        <w:t xml:space="preserve"> To add the weapon user selected into the list for their specific userId by adding the data into the weapons table.</w:t>
      </w:r>
    </w:p>
    <w:p w14:paraId="1B37D5F2" w14:textId="7F474298" w:rsidR="004D2379" w:rsidRPr="004D2379" w:rsidRDefault="004D2379" w:rsidP="004D2379">
      <w:pPr>
        <w:rPr>
          <w:lang w:val="en-CA"/>
        </w:rPr>
      </w:pPr>
      <w:r w:rsidRPr="004D2379">
        <w:rPr>
          <w:lang w:val="en-CA"/>
        </w:rPr>
        <w:t>POST /api/users/:userId/inventory/armors</w:t>
      </w:r>
      <w:r>
        <w:rPr>
          <w:lang w:val="en-CA"/>
        </w:rPr>
        <w:t xml:space="preserve"> </w:t>
      </w:r>
      <w:r w:rsidRPr="004D2379">
        <w:rPr>
          <w:lang w:val="en-CA"/>
        </w:rPr>
        <w:t>:</w:t>
      </w:r>
      <w:r>
        <w:rPr>
          <w:lang w:val="en-CA"/>
        </w:rPr>
        <w:t>-</w:t>
      </w:r>
      <w:r w:rsidRPr="004D2379">
        <w:rPr>
          <w:lang w:val="en-CA"/>
        </w:rPr>
        <w:t xml:space="preserve"> To add the armor user selected into the list for their specific userId by adding the data into the Armors table.</w:t>
      </w:r>
    </w:p>
    <w:p w14:paraId="0EC92431" w14:textId="77777777" w:rsidR="004D2379" w:rsidRDefault="004D2379" w:rsidP="004D2379">
      <w:pPr>
        <w:rPr>
          <w:lang w:val="en-CA"/>
        </w:rPr>
      </w:pPr>
    </w:p>
    <w:p w14:paraId="48175551" w14:textId="6BD2BDD2" w:rsidR="004D2379" w:rsidRPr="00106B3A" w:rsidRDefault="004D2379" w:rsidP="004D2379">
      <w:pPr>
        <w:rPr>
          <w:b/>
          <w:bCs/>
          <w:u w:val="single"/>
          <w:lang w:val="en-CA"/>
        </w:rPr>
      </w:pPr>
      <w:r w:rsidRPr="00106B3A">
        <w:rPr>
          <w:b/>
          <w:bCs/>
          <w:u w:val="single"/>
          <w:lang w:val="en-CA"/>
        </w:rPr>
        <w:t>User Settings</w:t>
      </w:r>
    </w:p>
    <w:p w14:paraId="4230EB4D" w14:textId="77777777" w:rsidR="004D2379" w:rsidRPr="004D2379" w:rsidRDefault="004D2379" w:rsidP="004D2379">
      <w:pPr>
        <w:rPr>
          <w:lang w:val="en-CA"/>
        </w:rPr>
      </w:pPr>
      <w:r w:rsidRPr="004D2379">
        <w:rPr>
          <w:lang w:val="en-CA"/>
        </w:rPr>
        <w:t>This page will be used by the user to update any personal information that they want. Currently we are only having an API for changing just the password as we are still deciding on what information can the user edit.</w:t>
      </w:r>
    </w:p>
    <w:p w14:paraId="69BFD1DF" w14:textId="21E0CDAE" w:rsidR="004D2379" w:rsidRPr="004D2379" w:rsidRDefault="004D2379" w:rsidP="004D2379">
      <w:pPr>
        <w:rPr>
          <w:lang w:val="en-CA"/>
        </w:rPr>
      </w:pPr>
      <w:r w:rsidRPr="004D2379">
        <w:rPr>
          <w:lang w:val="en-CA"/>
        </w:rPr>
        <w:t>GET   /api/users/:userId</w:t>
      </w:r>
      <w:r>
        <w:rPr>
          <w:lang w:val="en-CA"/>
        </w:rPr>
        <w:t xml:space="preserve"> </w:t>
      </w:r>
      <w:r w:rsidRPr="004D2379">
        <w:rPr>
          <w:lang w:val="en-CA"/>
        </w:rPr>
        <w:t>:</w:t>
      </w:r>
      <w:r>
        <w:rPr>
          <w:lang w:val="en-CA"/>
        </w:rPr>
        <w:t>-</w:t>
      </w:r>
      <w:r w:rsidRPr="004D2379">
        <w:rPr>
          <w:lang w:val="en-CA"/>
        </w:rPr>
        <w:t xml:space="preserve"> To get the personal information of the user so that they can update something if needed. </w:t>
      </w:r>
    </w:p>
    <w:p w14:paraId="7EE33D3C" w14:textId="50888EF3" w:rsidR="004D2379" w:rsidRPr="004D2379" w:rsidRDefault="004D2379" w:rsidP="004D2379">
      <w:pPr>
        <w:rPr>
          <w:lang w:val="en-CA"/>
        </w:rPr>
      </w:pPr>
      <w:r w:rsidRPr="004D2379">
        <w:rPr>
          <w:lang w:val="en-CA"/>
        </w:rPr>
        <w:t>PATCH /api/users/:userId/password :</w:t>
      </w:r>
      <w:r>
        <w:rPr>
          <w:lang w:val="en-CA"/>
        </w:rPr>
        <w:t>-</w:t>
      </w:r>
      <w:r w:rsidRPr="004D2379">
        <w:rPr>
          <w:lang w:val="en-CA"/>
        </w:rPr>
        <w:t xml:space="preserve"> To change just the password as we have a separate option just for it. </w:t>
      </w:r>
    </w:p>
    <w:p w14:paraId="0DB92264" w14:textId="77777777" w:rsidR="004D2379" w:rsidRDefault="004D2379" w:rsidP="004D2379">
      <w:pPr>
        <w:rPr>
          <w:lang w:val="en-CA"/>
        </w:rPr>
      </w:pPr>
    </w:p>
    <w:p w14:paraId="62175C1A" w14:textId="77777777" w:rsidR="004D2379" w:rsidRDefault="004D2379" w:rsidP="004D2379">
      <w:pPr>
        <w:rPr>
          <w:lang w:val="en-CA"/>
        </w:rPr>
      </w:pPr>
    </w:p>
    <w:p w14:paraId="1772FBC8" w14:textId="77777777" w:rsidR="004D2379" w:rsidRDefault="004D2379" w:rsidP="004D2379">
      <w:pPr>
        <w:rPr>
          <w:b/>
          <w:bCs/>
          <w:sz w:val="28"/>
          <w:szCs w:val="28"/>
          <w:u w:val="single"/>
          <w:lang w:val="en-CA"/>
        </w:rPr>
      </w:pPr>
    </w:p>
    <w:p w14:paraId="0F29CF4C" w14:textId="77777777" w:rsidR="004D2379" w:rsidRDefault="004D2379" w:rsidP="004D2379">
      <w:pPr>
        <w:rPr>
          <w:b/>
          <w:bCs/>
          <w:sz w:val="28"/>
          <w:szCs w:val="28"/>
          <w:u w:val="single"/>
          <w:lang w:val="en-CA"/>
        </w:rPr>
      </w:pPr>
    </w:p>
    <w:p w14:paraId="6EB13635" w14:textId="52023FF8" w:rsidR="004D2379" w:rsidRPr="004D2379" w:rsidRDefault="004D2379" w:rsidP="004D2379">
      <w:pPr>
        <w:rPr>
          <w:b/>
          <w:bCs/>
          <w:sz w:val="28"/>
          <w:szCs w:val="28"/>
          <w:u w:val="single"/>
          <w:lang w:val="en-CA"/>
        </w:rPr>
      </w:pPr>
      <w:r w:rsidRPr="004D2379">
        <w:rPr>
          <w:b/>
          <w:bCs/>
          <w:sz w:val="28"/>
          <w:szCs w:val="28"/>
          <w:u w:val="single"/>
          <w:lang w:val="en-CA"/>
        </w:rPr>
        <w:lastRenderedPageBreak/>
        <w:t>Express Architecture/Folder Structure</w:t>
      </w:r>
    </w:p>
    <w:p w14:paraId="1F798292" w14:textId="77777777" w:rsidR="004D2379" w:rsidRPr="004D2379" w:rsidRDefault="004D2379" w:rsidP="004D2379">
      <w:pPr>
        <w:rPr>
          <w:lang w:val="en-CA"/>
        </w:rPr>
      </w:pPr>
      <w:r w:rsidRPr="004D2379">
        <w:rPr>
          <w:lang w:val="en-CA"/>
        </w:rPr>
        <w:t>  src/</w:t>
      </w:r>
    </w:p>
    <w:p w14:paraId="1392E37F" w14:textId="77777777" w:rsidR="004D2379" w:rsidRPr="004D2379" w:rsidRDefault="004D2379" w:rsidP="004D2379">
      <w:pPr>
        <w:rPr>
          <w:lang w:val="en-CA"/>
        </w:rPr>
      </w:pPr>
      <w:r w:rsidRPr="004D2379">
        <w:rPr>
          <w:lang w:val="en-CA"/>
        </w:rPr>
        <w:t>    routes/</w:t>
      </w:r>
    </w:p>
    <w:p w14:paraId="052E4B6B" w14:textId="77777777" w:rsidR="004D2379" w:rsidRPr="004D2379" w:rsidRDefault="004D2379" w:rsidP="004D2379">
      <w:pPr>
        <w:rPr>
          <w:lang w:val="en-CA"/>
        </w:rPr>
      </w:pPr>
      <w:r w:rsidRPr="004D2379">
        <w:rPr>
          <w:lang w:val="en-CA"/>
        </w:rPr>
        <w:t>      home.ts/</w:t>
      </w:r>
    </w:p>
    <w:p w14:paraId="5C0FF7E6" w14:textId="483F580A" w:rsidR="004D2379" w:rsidRPr="004D2379" w:rsidRDefault="004D2379" w:rsidP="004D2379">
      <w:pPr>
        <w:rPr>
          <w:lang w:val="en-CA"/>
        </w:rPr>
      </w:pPr>
      <w:r w:rsidRPr="004D2379">
        <w:rPr>
          <w:lang w:val="en-CA"/>
        </w:rPr>
        <w:t xml:space="preserve">    </w:t>
      </w:r>
      <w:r>
        <w:rPr>
          <w:lang w:val="en-CA"/>
        </w:rPr>
        <w:tab/>
      </w:r>
      <w:r w:rsidRPr="004D2379">
        <w:rPr>
          <w:lang w:val="en-CA"/>
        </w:rPr>
        <w:t>GET  /api/home</w:t>
      </w:r>
    </w:p>
    <w:p w14:paraId="6BA61CF3" w14:textId="77777777" w:rsidR="004D2379" w:rsidRPr="004D2379" w:rsidRDefault="004D2379" w:rsidP="004D2379">
      <w:pPr>
        <w:rPr>
          <w:lang w:val="en-CA"/>
        </w:rPr>
      </w:pPr>
      <w:r w:rsidRPr="004D2379">
        <w:rPr>
          <w:lang w:val="en-CA"/>
        </w:rPr>
        <w:t>      auth.ts/</w:t>
      </w:r>
    </w:p>
    <w:p w14:paraId="5EB193C8" w14:textId="41214A94" w:rsidR="004D2379" w:rsidRPr="004D2379" w:rsidRDefault="004D2379" w:rsidP="004D2379">
      <w:pPr>
        <w:rPr>
          <w:lang w:val="en-CA"/>
        </w:rPr>
      </w:pPr>
      <w:r w:rsidRPr="004D2379">
        <w:rPr>
          <w:lang w:val="en-CA"/>
        </w:rPr>
        <w:t xml:space="preserve">    </w:t>
      </w:r>
      <w:r>
        <w:rPr>
          <w:lang w:val="en-CA"/>
        </w:rPr>
        <w:tab/>
      </w:r>
      <w:r w:rsidRPr="004D2379">
        <w:rPr>
          <w:lang w:val="en-CA"/>
        </w:rPr>
        <w:t>POST /api/auth/login</w:t>
      </w:r>
    </w:p>
    <w:p w14:paraId="5D7F4316" w14:textId="77777777" w:rsidR="004D2379" w:rsidRPr="004D2379" w:rsidRDefault="004D2379" w:rsidP="004D2379">
      <w:pPr>
        <w:ind w:firstLine="720"/>
        <w:rPr>
          <w:lang w:val="en-CA"/>
        </w:rPr>
      </w:pPr>
      <w:r w:rsidRPr="004D2379">
        <w:rPr>
          <w:lang w:val="en-CA"/>
        </w:rPr>
        <w:t>POST /api/auth/register</w:t>
      </w:r>
    </w:p>
    <w:p w14:paraId="763D7E40" w14:textId="77777777" w:rsidR="004D2379" w:rsidRPr="004D2379" w:rsidRDefault="004D2379" w:rsidP="004D2379">
      <w:pPr>
        <w:rPr>
          <w:lang w:val="en-CA"/>
        </w:rPr>
      </w:pPr>
      <w:r w:rsidRPr="004D2379">
        <w:rPr>
          <w:lang w:val="en-CA"/>
        </w:rPr>
        <w:t>      viewFighters.ts/</w:t>
      </w:r>
    </w:p>
    <w:p w14:paraId="30216698" w14:textId="3536EC87" w:rsidR="004D2379" w:rsidRPr="004D2379" w:rsidRDefault="004D2379" w:rsidP="004D2379">
      <w:pPr>
        <w:rPr>
          <w:lang w:val="en-CA"/>
        </w:rPr>
      </w:pPr>
      <w:r w:rsidRPr="004D2379">
        <w:rPr>
          <w:lang w:val="en-CA"/>
        </w:rPr>
        <w:t xml:space="preserve">    </w:t>
      </w:r>
      <w:r>
        <w:rPr>
          <w:lang w:val="en-CA"/>
        </w:rPr>
        <w:tab/>
      </w:r>
      <w:r w:rsidRPr="004D2379">
        <w:rPr>
          <w:lang w:val="en-CA"/>
        </w:rPr>
        <w:t>GET    /api/users/:userId/fighters</w:t>
      </w:r>
    </w:p>
    <w:p w14:paraId="0C69AD1D" w14:textId="77777777" w:rsidR="004D2379" w:rsidRPr="004D2379" w:rsidRDefault="004D2379" w:rsidP="004D2379">
      <w:pPr>
        <w:rPr>
          <w:lang w:val="en-CA"/>
        </w:rPr>
      </w:pPr>
      <w:r w:rsidRPr="004D2379">
        <w:rPr>
          <w:lang w:val="en-CA"/>
        </w:rPr>
        <w:t>      addFighters.ts/</w:t>
      </w:r>
    </w:p>
    <w:p w14:paraId="4D22E77C" w14:textId="171CCBF1" w:rsidR="004D2379" w:rsidRPr="004D2379" w:rsidRDefault="004D2379" w:rsidP="004D2379">
      <w:pPr>
        <w:rPr>
          <w:lang w:val="en-CA"/>
        </w:rPr>
      </w:pPr>
      <w:r w:rsidRPr="004D2379">
        <w:rPr>
          <w:lang w:val="en-CA"/>
        </w:rPr>
        <w:t xml:space="preserve">    </w:t>
      </w:r>
      <w:r>
        <w:rPr>
          <w:lang w:val="en-CA"/>
        </w:rPr>
        <w:tab/>
      </w:r>
      <w:r w:rsidRPr="004D2379">
        <w:rPr>
          <w:lang w:val="en-CA"/>
        </w:rPr>
        <w:t>POST   /api/users/:userId/fighters</w:t>
      </w:r>
    </w:p>
    <w:p w14:paraId="4F17517E" w14:textId="77777777" w:rsidR="004D2379" w:rsidRPr="004D2379" w:rsidRDefault="004D2379" w:rsidP="004D2379">
      <w:pPr>
        <w:rPr>
          <w:lang w:val="en-CA"/>
        </w:rPr>
      </w:pPr>
      <w:r w:rsidRPr="004D2379">
        <w:rPr>
          <w:lang w:val="en-CA"/>
        </w:rPr>
        <w:t>      editFighters.ts/</w:t>
      </w:r>
    </w:p>
    <w:p w14:paraId="4C9E399F" w14:textId="46C8884F" w:rsidR="004D2379" w:rsidRPr="004D2379" w:rsidRDefault="004D2379" w:rsidP="004D2379">
      <w:pPr>
        <w:rPr>
          <w:lang w:val="en-CA"/>
        </w:rPr>
      </w:pPr>
      <w:r w:rsidRPr="004D2379">
        <w:rPr>
          <w:lang w:val="en-CA"/>
        </w:rPr>
        <w:t xml:space="preserve">    </w:t>
      </w:r>
      <w:r>
        <w:rPr>
          <w:lang w:val="en-CA"/>
        </w:rPr>
        <w:tab/>
      </w:r>
      <w:r w:rsidRPr="004D2379">
        <w:rPr>
          <w:lang w:val="en-CA"/>
        </w:rPr>
        <w:t>PUT    /api/users/:userId/fighters/:fighterId</w:t>
      </w:r>
    </w:p>
    <w:p w14:paraId="6D156359" w14:textId="77777777" w:rsidR="004D2379" w:rsidRPr="004D2379" w:rsidRDefault="004D2379" w:rsidP="004D2379">
      <w:pPr>
        <w:ind w:firstLine="720"/>
        <w:rPr>
          <w:lang w:val="en-CA"/>
        </w:rPr>
      </w:pPr>
      <w:r w:rsidRPr="004D2379">
        <w:rPr>
          <w:lang w:val="en-CA"/>
        </w:rPr>
        <w:t>DELETE /api/users/:userId/fighters/:fighterId</w:t>
      </w:r>
    </w:p>
    <w:p w14:paraId="68913E52" w14:textId="77777777" w:rsidR="004D2379" w:rsidRPr="004D2379" w:rsidRDefault="004D2379" w:rsidP="004D2379">
      <w:pPr>
        <w:rPr>
          <w:lang w:val="en-CA"/>
        </w:rPr>
      </w:pPr>
      <w:r w:rsidRPr="004D2379">
        <w:rPr>
          <w:lang w:val="en-CA"/>
        </w:rPr>
        <w:t>       arena.ts/</w:t>
      </w:r>
    </w:p>
    <w:p w14:paraId="2710CCB2" w14:textId="16221B8A" w:rsidR="004D2379" w:rsidRPr="004D2379" w:rsidRDefault="004D2379" w:rsidP="004D2379">
      <w:pPr>
        <w:rPr>
          <w:lang w:val="en-CA"/>
        </w:rPr>
      </w:pPr>
      <w:r w:rsidRPr="004D2379">
        <w:rPr>
          <w:lang w:val="en-CA"/>
        </w:rPr>
        <w:t xml:space="preserve">    </w:t>
      </w:r>
      <w:r>
        <w:rPr>
          <w:lang w:val="en-CA"/>
        </w:rPr>
        <w:tab/>
      </w:r>
      <w:r w:rsidRPr="004D2379">
        <w:rPr>
          <w:lang w:val="en-CA"/>
        </w:rPr>
        <w:t>GET  /api/users/:userId/fighters</w:t>
      </w:r>
    </w:p>
    <w:p w14:paraId="4A899AA3" w14:textId="77777777" w:rsidR="004D2379" w:rsidRPr="004D2379" w:rsidRDefault="004D2379" w:rsidP="004D2379">
      <w:pPr>
        <w:ind w:firstLine="720"/>
        <w:rPr>
          <w:lang w:val="en-CA"/>
        </w:rPr>
      </w:pPr>
      <w:r w:rsidRPr="004D2379">
        <w:rPr>
          <w:lang w:val="en-CA"/>
        </w:rPr>
        <w:t>POST /api/battle</w:t>
      </w:r>
    </w:p>
    <w:p w14:paraId="1BFE2E1E" w14:textId="77777777" w:rsidR="004D2379" w:rsidRPr="004D2379" w:rsidRDefault="004D2379" w:rsidP="004D2379">
      <w:pPr>
        <w:rPr>
          <w:lang w:val="en-CA"/>
        </w:rPr>
      </w:pPr>
      <w:r w:rsidRPr="004D2379">
        <w:rPr>
          <w:lang w:val="en-CA"/>
        </w:rPr>
        <w:t>       armoury.ts/</w:t>
      </w:r>
    </w:p>
    <w:p w14:paraId="013BF2A5" w14:textId="358732A2" w:rsidR="004D2379" w:rsidRPr="004D2379" w:rsidRDefault="004D2379" w:rsidP="004D2379">
      <w:pPr>
        <w:rPr>
          <w:lang w:val="en-CA"/>
        </w:rPr>
      </w:pPr>
      <w:r w:rsidRPr="004D2379">
        <w:rPr>
          <w:lang w:val="en-CA"/>
        </w:rPr>
        <w:t xml:space="preserve">    </w:t>
      </w:r>
      <w:r>
        <w:rPr>
          <w:lang w:val="en-CA"/>
        </w:rPr>
        <w:tab/>
      </w:r>
      <w:r w:rsidRPr="004D2379">
        <w:rPr>
          <w:lang w:val="en-CA"/>
        </w:rPr>
        <w:t>GET /api/weapons</w:t>
      </w:r>
    </w:p>
    <w:p w14:paraId="73D84AD4" w14:textId="77777777" w:rsidR="004D2379" w:rsidRPr="004D2379" w:rsidRDefault="004D2379" w:rsidP="004D2379">
      <w:pPr>
        <w:ind w:firstLine="720"/>
        <w:rPr>
          <w:lang w:val="en-CA"/>
        </w:rPr>
      </w:pPr>
      <w:r w:rsidRPr="004D2379">
        <w:rPr>
          <w:lang w:val="en-CA"/>
        </w:rPr>
        <w:t>GET /api/armors</w:t>
      </w:r>
    </w:p>
    <w:p w14:paraId="4BBB8B45" w14:textId="77777777" w:rsidR="004D2379" w:rsidRPr="004D2379" w:rsidRDefault="004D2379" w:rsidP="004D2379">
      <w:pPr>
        <w:ind w:firstLine="720"/>
        <w:rPr>
          <w:lang w:val="en-CA"/>
        </w:rPr>
      </w:pPr>
      <w:r w:rsidRPr="004D2379">
        <w:rPr>
          <w:lang w:val="en-CA"/>
        </w:rPr>
        <w:t>POST /api/users/:userId/inventory/weapons</w:t>
      </w:r>
    </w:p>
    <w:p w14:paraId="74DABCCA" w14:textId="77777777" w:rsidR="004D2379" w:rsidRPr="004D2379" w:rsidRDefault="004D2379" w:rsidP="004D2379">
      <w:pPr>
        <w:ind w:firstLine="720"/>
        <w:rPr>
          <w:lang w:val="en-CA"/>
        </w:rPr>
      </w:pPr>
      <w:r w:rsidRPr="004D2379">
        <w:rPr>
          <w:lang w:val="en-CA"/>
        </w:rPr>
        <w:t>POST /api/users/:userId/inventory/armors</w:t>
      </w:r>
    </w:p>
    <w:p w14:paraId="068992B6" w14:textId="77777777" w:rsidR="004D2379" w:rsidRPr="004D2379" w:rsidRDefault="004D2379" w:rsidP="004D2379">
      <w:pPr>
        <w:rPr>
          <w:lang w:val="en-CA"/>
        </w:rPr>
      </w:pPr>
      <w:r w:rsidRPr="004D2379">
        <w:rPr>
          <w:lang w:val="en-CA"/>
        </w:rPr>
        <w:t>       userSettings.ts/</w:t>
      </w:r>
    </w:p>
    <w:p w14:paraId="66CE175F" w14:textId="1EAE3EDB" w:rsidR="004D2379" w:rsidRPr="004D2379" w:rsidRDefault="004D2379" w:rsidP="004D2379">
      <w:pPr>
        <w:rPr>
          <w:lang w:val="en-CA"/>
        </w:rPr>
      </w:pPr>
      <w:r w:rsidRPr="004D2379">
        <w:rPr>
          <w:lang w:val="en-CA"/>
        </w:rPr>
        <w:t xml:space="preserve">    </w:t>
      </w:r>
      <w:r>
        <w:rPr>
          <w:lang w:val="en-CA"/>
        </w:rPr>
        <w:tab/>
      </w:r>
      <w:r w:rsidRPr="004D2379">
        <w:rPr>
          <w:lang w:val="en-CA"/>
        </w:rPr>
        <w:t>GET   /api/users/:userId</w:t>
      </w:r>
    </w:p>
    <w:p w14:paraId="0B638DC1" w14:textId="77777777" w:rsidR="004D2379" w:rsidRPr="004D2379" w:rsidRDefault="004D2379" w:rsidP="004D2379">
      <w:pPr>
        <w:ind w:firstLine="720"/>
        <w:rPr>
          <w:lang w:val="en-CA"/>
        </w:rPr>
      </w:pPr>
      <w:r w:rsidRPr="004D2379">
        <w:rPr>
          <w:lang w:val="en-CA"/>
        </w:rPr>
        <w:t>PATCH /api/users/:userId/password</w:t>
      </w:r>
    </w:p>
    <w:p w14:paraId="0541CA5B" w14:textId="77777777" w:rsidR="004D2379" w:rsidRPr="004D2379" w:rsidRDefault="004D2379" w:rsidP="004D2379">
      <w:pPr>
        <w:rPr>
          <w:lang w:val="en-CA"/>
        </w:rPr>
      </w:pPr>
      <w:r w:rsidRPr="004D2379">
        <w:rPr>
          <w:lang w:val="en-CA"/>
        </w:rPr>
        <w:t>    server.ts</w:t>
      </w:r>
    </w:p>
    <w:p w14:paraId="47FCC319" w14:textId="77777777" w:rsidR="004D2379" w:rsidRPr="004D2379" w:rsidRDefault="004D2379" w:rsidP="004D2379">
      <w:pPr>
        <w:rPr>
          <w:lang w:val="en-CA"/>
        </w:rPr>
      </w:pPr>
      <w:r w:rsidRPr="004D2379">
        <w:rPr>
          <w:lang w:val="en-CA"/>
        </w:rPr>
        <w:t>Server.ts is where everything will be connected as the express app will be created in this.</w:t>
      </w:r>
    </w:p>
    <w:p w14:paraId="46D57F35" w14:textId="77777777" w:rsidR="004D2379" w:rsidRPr="004D2379" w:rsidRDefault="004D2379" w:rsidP="004D2379">
      <w:pPr>
        <w:rPr>
          <w:lang w:val="en-CA"/>
        </w:rPr>
      </w:pPr>
      <w:r w:rsidRPr="004D2379">
        <w:rPr>
          <w:lang w:val="en-CA"/>
        </w:rPr>
        <w:t> </w:t>
      </w:r>
    </w:p>
    <w:p w14:paraId="077DE807" w14:textId="77777777" w:rsidR="004D2379" w:rsidRPr="004D2379" w:rsidRDefault="004D2379" w:rsidP="004D2379">
      <w:pPr>
        <w:rPr>
          <w:lang w:val="en-CA"/>
        </w:rPr>
      </w:pPr>
    </w:p>
    <w:p w14:paraId="73382D1E" w14:textId="77777777" w:rsidR="004D2379" w:rsidRPr="004D2379" w:rsidRDefault="004D2379" w:rsidP="004427EE"/>
    <w:p w14:paraId="4387B522" w14:textId="77777777" w:rsidR="004427EE" w:rsidRDefault="004427EE" w:rsidP="004427EE">
      <w:pPr>
        <w:rPr>
          <w:b/>
          <w:bCs/>
          <w:sz w:val="32"/>
          <w:szCs w:val="32"/>
          <w:u w:val="single"/>
        </w:rPr>
      </w:pPr>
    </w:p>
    <w:p w14:paraId="5F08DECE" w14:textId="77777777" w:rsidR="004427EE" w:rsidRDefault="004427EE" w:rsidP="004427EE">
      <w:pPr>
        <w:rPr>
          <w:b/>
          <w:bCs/>
          <w:sz w:val="32"/>
          <w:szCs w:val="32"/>
          <w:u w:val="single"/>
        </w:rPr>
      </w:pPr>
    </w:p>
    <w:p w14:paraId="4590895C" w14:textId="77777777" w:rsidR="004427EE" w:rsidRDefault="004427EE" w:rsidP="004427EE">
      <w:pPr>
        <w:rPr>
          <w:b/>
          <w:bCs/>
          <w:sz w:val="32"/>
          <w:szCs w:val="32"/>
          <w:u w:val="single"/>
        </w:rPr>
      </w:pPr>
    </w:p>
    <w:p w14:paraId="750F078F" w14:textId="77777777" w:rsidR="004427EE" w:rsidRDefault="004427EE" w:rsidP="004427EE">
      <w:pPr>
        <w:rPr>
          <w:b/>
          <w:bCs/>
          <w:sz w:val="32"/>
          <w:szCs w:val="32"/>
          <w:u w:val="single"/>
        </w:rPr>
      </w:pPr>
    </w:p>
    <w:p w14:paraId="492B8998" w14:textId="77777777" w:rsidR="004427EE" w:rsidRDefault="004427EE" w:rsidP="004427EE">
      <w:pPr>
        <w:rPr>
          <w:b/>
          <w:bCs/>
          <w:sz w:val="32"/>
          <w:szCs w:val="32"/>
          <w:u w:val="single"/>
        </w:rPr>
      </w:pPr>
    </w:p>
    <w:p w14:paraId="0D099858" w14:textId="77777777" w:rsidR="004427EE" w:rsidRDefault="004427EE" w:rsidP="004427EE">
      <w:pPr>
        <w:rPr>
          <w:b/>
          <w:bCs/>
          <w:sz w:val="32"/>
          <w:szCs w:val="32"/>
          <w:u w:val="single"/>
        </w:rPr>
      </w:pPr>
    </w:p>
    <w:p w14:paraId="0498DA5C" w14:textId="77777777" w:rsidR="004427EE" w:rsidRDefault="004427EE" w:rsidP="004427EE">
      <w:pPr>
        <w:rPr>
          <w:b/>
          <w:bCs/>
          <w:sz w:val="32"/>
          <w:szCs w:val="32"/>
          <w:u w:val="single"/>
        </w:rPr>
      </w:pPr>
    </w:p>
    <w:p w14:paraId="7A7C7E22" w14:textId="77777777" w:rsidR="004427EE" w:rsidRDefault="004427EE" w:rsidP="004427EE">
      <w:pPr>
        <w:rPr>
          <w:b/>
          <w:bCs/>
          <w:sz w:val="32"/>
          <w:szCs w:val="32"/>
          <w:u w:val="single"/>
        </w:rPr>
      </w:pPr>
    </w:p>
    <w:p w14:paraId="351B5594" w14:textId="77777777" w:rsidR="004427EE" w:rsidRDefault="004427EE" w:rsidP="004427EE">
      <w:pPr>
        <w:rPr>
          <w:b/>
          <w:bCs/>
          <w:sz w:val="32"/>
          <w:szCs w:val="32"/>
          <w:u w:val="single"/>
        </w:rPr>
      </w:pPr>
    </w:p>
    <w:p w14:paraId="73160B63" w14:textId="77777777" w:rsidR="004427EE" w:rsidRDefault="004427EE" w:rsidP="004427EE">
      <w:pPr>
        <w:rPr>
          <w:b/>
          <w:bCs/>
          <w:sz w:val="32"/>
          <w:szCs w:val="32"/>
          <w:u w:val="single"/>
        </w:rPr>
      </w:pPr>
    </w:p>
    <w:p w14:paraId="2AB16B13" w14:textId="77777777" w:rsidR="004D2379" w:rsidRDefault="004D2379" w:rsidP="004427EE">
      <w:pPr>
        <w:rPr>
          <w:b/>
          <w:bCs/>
          <w:sz w:val="32"/>
          <w:szCs w:val="32"/>
          <w:u w:val="single"/>
        </w:rPr>
      </w:pPr>
    </w:p>
    <w:p w14:paraId="12241C39" w14:textId="49C1CBBA" w:rsidR="004427EE" w:rsidRDefault="004427EE" w:rsidP="004427EE">
      <w:pPr>
        <w:rPr>
          <w:b/>
          <w:bCs/>
          <w:sz w:val="32"/>
          <w:szCs w:val="32"/>
          <w:u w:val="single"/>
        </w:rPr>
      </w:pPr>
      <w:r w:rsidRPr="004427EE">
        <w:rPr>
          <w:b/>
          <w:bCs/>
          <w:sz w:val="32"/>
          <w:szCs w:val="32"/>
          <w:u w:val="single"/>
        </w:rPr>
        <w:lastRenderedPageBreak/>
        <w:t xml:space="preserve">Student </w:t>
      </w:r>
      <w:r>
        <w:rPr>
          <w:b/>
          <w:bCs/>
          <w:sz w:val="32"/>
          <w:szCs w:val="32"/>
          <w:u w:val="single"/>
        </w:rPr>
        <w:t>3 (Alexander)</w:t>
      </w:r>
    </w:p>
    <w:p w14:paraId="3E232AB6" w14:textId="77777777" w:rsidR="004427EE" w:rsidRPr="004427EE" w:rsidRDefault="004427EE" w:rsidP="004427EE">
      <w:pPr>
        <w:rPr>
          <w:b/>
          <w:bCs/>
          <w:sz w:val="32"/>
          <w:szCs w:val="32"/>
          <w:u w:val="single"/>
        </w:rPr>
      </w:pPr>
    </w:p>
    <w:p w14:paraId="1771FC7D" w14:textId="77777777" w:rsidR="004D2379" w:rsidRDefault="004427EE" w:rsidP="004D2379">
      <w:pPr>
        <w:jc w:val="center"/>
        <w:rPr>
          <w:b/>
          <w:bCs/>
          <w:sz w:val="28"/>
          <w:szCs w:val="28"/>
          <w:lang w:val="en-CA"/>
        </w:rPr>
      </w:pPr>
      <w:r w:rsidRPr="004427EE">
        <w:rPr>
          <w:b/>
          <w:bCs/>
          <w:sz w:val="28"/>
          <w:szCs w:val="28"/>
          <w:lang w:val="en-CA"/>
        </w:rPr>
        <w:t>Wire</w:t>
      </w:r>
      <w:r>
        <w:rPr>
          <w:b/>
          <w:bCs/>
          <w:sz w:val="28"/>
          <w:szCs w:val="28"/>
          <w:lang w:val="en-CA"/>
        </w:rPr>
        <w:t xml:space="preserve"> </w:t>
      </w:r>
      <w:r w:rsidRPr="004427EE">
        <w:rPr>
          <w:b/>
          <w:bCs/>
          <w:sz w:val="28"/>
          <w:szCs w:val="28"/>
          <w:lang w:val="en-CA"/>
        </w:rPr>
        <w:t>Frames</w:t>
      </w:r>
    </w:p>
    <w:p w14:paraId="5EFD3E61" w14:textId="09BC4A10" w:rsidR="004427EE" w:rsidRPr="004D2379" w:rsidRDefault="004427EE" w:rsidP="00106B3A">
      <w:pPr>
        <w:rPr>
          <w:b/>
          <w:bCs/>
          <w:sz w:val="28"/>
          <w:szCs w:val="28"/>
          <w:lang w:val="en-CA"/>
        </w:rPr>
      </w:pPr>
      <w:r w:rsidRPr="004427EE">
        <w:rPr>
          <w:b/>
          <w:bCs/>
          <w:sz w:val="24"/>
          <w:szCs w:val="24"/>
          <w:u w:val="single"/>
          <w:lang w:val="en-CA"/>
        </w:rPr>
        <w:t>Home Page</w:t>
      </w:r>
      <w:r w:rsidRPr="004427EE">
        <w:rPr>
          <w:b/>
          <w:bCs/>
          <w:noProof/>
          <w:sz w:val="32"/>
          <w:szCs w:val="32"/>
          <w:u w:val="single"/>
          <w:lang w:val="en-CA"/>
        </w:rPr>
        <w:drawing>
          <wp:inline distT="0" distB="0" distL="0" distR="0" wp14:anchorId="569CD5F8" wp14:editId="5E17ABF8">
            <wp:extent cx="5943600" cy="6598920"/>
            <wp:effectExtent l="0" t="0" r="0" b="0"/>
            <wp:docPr id="15400804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98920"/>
                    </a:xfrm>
                    <a:prstGeom prst="rect">
                      <a:avLst/>
                    </a:prstGeom>
                    <a:noFill/>
                    <a:ln>
                      <a:noFill/>
                    </a:ln>
                  </pic:spPr>
                </pic:pic>
              </a:graphicData>
            </a:graphic>
          </wp:inline>
        </w:drawing>
      </w:r>
      <w:r w:rsidRPr="004427EE">
        <w:rPr>
          <w:b/>
          <w:bCs/>
          <w:sz w:val="32"/>
          <w:szCs w:val="32"/>
          <w:u w:val="single"/>
          <w:lang w:val="en-CA"/>
        </w:rPr>
        <w:br/>
      </w:r>
      <w:r w:rsidRPr="004427EE">
        <w:rPr>
          <w:b/>
          <w:bCs/>
          <w:sz w:val="32"/>
          <w:szCs w:val="32"/>
          <w:u w:val="single"/>
          <w:lang w:val="en-CA"/>
        </w:rPr>
        <w:br/>
      </w:r>
    </w:p>
    <w:p w14:paraId="1541FA75" w14:textId="77777777" w:rsidR="004D2379" w:rsidRDefault="004D2379" w:rsidP="004427EE">
      <w:pPr>
        <w:rPr>
          <w:b/>
          <w:bCs/>
          <w:sz w:val="24"/>
          <w:szCs w:val="24"/>
          <w:u w:val="single"/>
          <w:lang w:val="en-CA"/>
        </w:rPr>
      </w:pPr>
    </w:p>
    <w:p w14:paraId="2BC71BD4" w14:textId="01B8452A" w:rsidR="004427EE" w:rsidRPr="004427EE" w:rsidRDefault="004427EE" w:rsidP="004427EE">
      <w:pPr>
        <w:rPr>
          <w:b/>
          <w:bCs/>
          <w:sz w:val="32"/>
          <w:szCs w:val="32"/>
          <w:u w:val="single"/>
          <w:lang w:val="en-CA"/>
        </w:rPr>
      </w:pPr>
      <w:r w:rsidRPr="004427EE">
        <w:rPr>
          <w:b/>
          <w:bCs/>
          <w:sz w:val="24"/>
          <w:szCs w:val="24"/>
          <w:u w:val="single"/>
          <w:lang w:val="en-CA"/>
        </w:rPr>
        <w:lastRenderedPageBreak/>
        <w:t>Home Page w/ Drop Down</w:t>
      </w:r>
    </w:p>
    <w:p w14:paraId="10837128" w14:textId="08C1BE58" w:rsidR="004427EE" w:rsidRPr="004427EE" w:rsidRDefault="004427EE" w:rsidP="004427EE">
      <w:pPr>
        <w:rPr>
          <w:b/>
          <w:bCs/>
          <w:sz w:val="32"/>
          <w:szCs w:val="32"/>
          <w:u w:val="single"/>
          <w:lang w:val="en-CA"/>
        </w:rPr>
      </w:pPr>
      <w:r w:rsidRPr="004427EE">
        <w:rPr>
          <w:b/>
          <w:bCs/>
          <w:sz w:val="32"/>
          <w:szCs w:val="32"/>
          <w:u w:val="single"/>
          <w:lang w:val="en-CA"/>
        </w:rPr>
        <w:tab/>
      </w:r>
      <w:r w:rsidRPr="004427EE">
        <w:rPr>
          <w:b/>
          <w:bCs/>
          <w:noProof/>
          <w:sz w:val="32"/>
          <w:szCs w:val="32"/>
          <w:u w:val="single"/>
          <w:lang w:val="en-CA"/>
        </w:rPr>
        <w:drawing>
          <wp:inline distT="0" distB="0" distL="0" distR="0" wp14:anchorId="59C96C33" wp14:editId="3262862A">
            <wp:extent cx="5943600" cy="6583680"/>
            <wp:effectExtent l="0" t="0" r="0" b="7620"/>
            <wp:docPr id="9536177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583680"/>
                    </a:xfrm>
                    <a:prstGeom prst="rect">
                      <a:avLst/>
                    </a:prstGeom>
                    <a:noFill/>
                    <a:ln>
                      <a:noFill/>
                    </a:ln>
                  </pic:spPr>
                </pic:pic>
              </a:graphicData>
            </a:graphic>
          </wp:inline>
        </w:drawing>
      </w:r>
    </w:p>
    <w:p w14:paraId="53A9666B" w14:textId="77777777" w:rsidR="004427EE" w:rsidRDefault="004427EE" w:rsidP="004427EE">
      <w:pPr>
        <w:rPr>
          <w:b/>
          <w:bCs/>
          <w:sz w:val="24"/>
          <w:szCs w:val="24"/>
          <w:u w:val="single"/>
          <w:lang w:val="en-CA"/>
        </w:rPr>
      </w:pPr>
    </w:p>
    <w:p w14:paraId="19110153" w14:textId="77777777" w:rsidR="004427EE" w:rsidRDefault="004427EE" w:rsidP="004427EE">
      <w:pPr>
        <w:rPr>
          <w:b/>
          <w:bCs/>
          <w:sz w:val="24"/>
          <w:szCs w:val="24"/>
          <w:u w:val="single"/>
          <w:lang w:val="en-CA"/>
        </w:rPr>
      </w:pPr>
    </w:p>
    <w:p w14:paraId="2D1BC94B" w14:textId="77777777" w:rsidR="004427EE" w:rsidRDefault="004427EE" w:rsidP="004427EE">
      <w:pPr>
        <w:rPr>
          <w:b/>
          <w:bCs/>
          <w:sz w:val="24"/>
          <w:szCs w:val="24"/>
          <w:u w:val="single"/>
          <w:lang w:val="en-CA"/>
        </w:rPr>
      </w:pPr>
    </w:p>
    <w:p w14:paraId="6BAF86D1" w14:textId="77777777" w:rsidR="004427EE" w:rsidRDefault="004427EE" w:rsidP="004427EE">
      <w:pPr>
        <w:rPr>
          <w:b/>
          <w:bCs/>
          <w:sz w:val="24"/>
          <w:szCs w:val="24"/>
          <w:u w:val="single"/>
          <w:lang w:val="en-CA"/>
        </w:rPr>
      </w:pPr>
    </w:p>
    <w:p w14:paraId="28EDDC91" w14:textId="77777777" w:rsidR="004427EE" w:rsidRDefault="004427EE" w:rsidP="004427EE">
      <w:pPr>
        <w:rPr>
          <w:b/>
          <w:bCs/>
          <w:sz w:val="24"/>
          <w:szCs w:val="24"/>
          <w:u w:val="single"/>
          <w:lang w:val="en-CA"/>
        </w:rPr>
      </w:pPr>
    </w:p>
    <w:p w14:paraId="79A84733" w14:textId="77777777" w:rsidR="004427EE" w:rsidRDefault="004427EE" w:rsidP="004427EE">
      <w:pPr>
        <w:rPr>
          <w:b/>
          <w:bCs/>
          <w:sz w:val="24"/>
          <w:szCs w:val="24"/>
          <w:u w:val="single"/>
          <w:lang w:val="en-CA"/>
        </w:rPr>
      </w:pPr>
    </w:p>
    <w:p w14:paraId="1D98B68B" w14:textId="483378A6" w:rsidR="004427EE" w:rsidRDefault="004427EE" w:rsidP="004427EE">
      <w:pPr>
        <w:rPr>
          <w:b/>
          <w:bCs/>
          <w:sz w:val="24"/>
          <w:szCs w:val="24"/>
          <w:u w:val="single"/>
          <w:lang w:val="en-CA"/>
        </w:rPr>
      </w:pPr>
      <w:r w:rsidRPr="004427EE">
        <w:rPr>
          <w:b/>
          <w:bCs/>
          <w:sz w:val="24"/>
          <w:szCs w:val="24"/>
          <w:u w:val="single"/>
          <w:lang w:val="en-CA"/>
        </w:rPr>
        <w:lastRenderedPageBreak/>
        <w:t>View Fighters(Data Listing Page)</w:t>
      </w:r>
    </w:p>
    <w:p w14:paraId="14FD92A9" w14:textId="77777777" w:rsidR="004D2379" w:rsidRPr="004427EE" w:rsidRDefault="004D2379" w:rsidP="004427EE">
      <w:pPr>
        <w:rPr>
          <w:b/>
          <w:bCs/>
          <w:sz w:val="24"/>
          <w:szCs w:val="24"/>
          <w:u w:val="single"/>
          <w:lang w:val="en-CA"/>
        </w:rPr>
      </w:pPr>
    </w:p>
    <w:p w14:paraId="069FB004" w14:textId="137BAC31"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1F48C9F4" wp14:editId="65414186">
            <wp:extent cx="5943600" cy="7040880"/>
            <wp:effectExtent l="0" t="0" r="0" b="7620"/>
            <wp:docPr id="18077570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040880"/>
                    </a:xfrm>
                    <a:prstGeom prst="rect">
                      <a:avLst/>
                    </a:prstGeom>
                    <a:noFill/>
                    <a:ln>
                      <a:noFill/>
                    </a:ln>
                  </pic:spPr>
                </pic:pic>
              </a:graphicData>
            </a:graphic>
          </wp:inline>
        </w:drawing>
      </w:r>
    </w:p>
    <w:p w14:paraId="51591FBA" w14:textId="77777777" w:rsidR="004427EE" w:rsidRPr="004427EE" w:rsidRDefault="004427EE" w:rsidP="004427EE">
      <w:pPr>
        <w:rPr>
          <w:b/>
          <w:bCs/>
          <w:sz w:val="32"/>
          <w:szCs w:val="32"/>
          <w:u w:val="single"/>
          <w:lang w:val="en-CA"/>
        </w:rPr>
      </w:pPr>
    </w:p>
    <w:p w14:paraId="3E14F8E3" w14:textId="77777777" w:rsidR="004427EE" w:rsidRDefault="004427EE" w:rsidP="004427EE">
      <w:pPr>
        <w:rPr>
          <w:b/>
          <w:bCs/>
          <w:sz w:val="24"/>
          <w:szCs w:val="24"/>
          <w:u w:val="single"/>
          <w:lang w:val="en-CA"/>
        </w:rPr>
      </w:pPr>
    </w:p>
    <w:p w14:paraId="4764874F" w14:textId="77777777" w:rsidR="004427EE" w:rsidRDefault="004427EE" w:rsidP="004427EE">
      <w:pPr>
        <w:rPr>
          <w:b/>
          <w:bCs/>
          <w:sz w:val="24"/>
          <w:szCs w:val="24"/>
          <w:u w:val="single"/>
          <w:lang w:val="en-CA"/>
        </w:rPr>
      </w:pPr>
    </w:p>
    <w:p w14:paraId="6322FCA2" w14:textId="76A7B6AA" w:rsidR="004427EE" w:rsidRDefault="004427EE" w:rsidP="004427EE">
      <w:pPr>
        <w:rPr>
          <w:b/>
          <w:bCs/>
          <w:sz w:val="24"/>
          <w:szCs w:val="24"/>
          <w:u w:val="single"/>
          <w:lang w:val="en-CA"/>
        </w:rPr>
      </w:pPr>
      <w:r w:rsidRPr="004427EE">
        <w:rPr>
          <w:b/>
          <w:bCs/>
          <w:sz w:val="24"/>
          <w:szCs w:val="24"/>
          <w:u w:val="single"/>
          <w:lang w:val="en-CA"/>
        </w:rPr>
        <w:lastRenderedPageBreak/>
        <w:t>Add Fighters(Data Entry Page)</w:t>
      </w:r>
    </w:p>
    <w:p w14:paraId="3AEC4AE0" w14:textId="77777777" w:rsidR="004D2379" w:rsidRPr="004427EE" w:rsidRDefault="004D2379" w:rsidP="004427EE">
      <w:pPr>
        <w:rPr>
          <w:b/>
          <w:bCs/>
          <w:sz w:val="24"/>
          <w:szCs w:val="24"/>
          <w:u w:val="single"/>
          <w:lang w:val="en-CA"/>
        </w:rPr>
      </w:pPr>
    </w:p>
    <w:p w14:paraId="5042B96D" w14:textId="0962C35E"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46785EEC" wp14:editId="24DB3A92">
            <wp:extent cx="5943600" cy="7085330"/>
            <wp:effectExtent l="0" t="0" r="0" b="1270"/>
            <wp:docPr id="10611610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085330"/>
                    </a:xfrm>
                    <a:prstGeom prst="rect">
                      <a:avLst/>
                    </a:prstGeom>
                    <a:noFill/>
                    <a:ln>
                      <a:noFill/>
                    </a:ln>
                  </pic:spPr>
                </pic:pic>
              </a:graphicData>
            </a:graphic>
          </wp:inline>
        </w:drawing>
      </w:r>
    </w:p>
    <w:p w14:paraId="4753E5B3" w14:textId="77777777" w:rsidR="004427EE" w:rsidRDefault="004427EE" w:rsidP="004427EE">
      <w:pPr>
        <w:rPr>
          <w:b/>
          <w:bCs/>
          <w:sz w:val="32"/>
          <w:szCs w:val="32"/>
          <w:u w:val="single"/>
          <w:lang w:val="en-CA"/>
        </w:rPr>
      </w:pPr>
    </w:p>
    <w:p w14:paraId="665837FC" w14:textId="77777777" w:rsidR="004427EE" w:rsidRDefault="004427EE" w:rsidP="004427EE">
      <w:pPr>
        <w:rPr>
          <w:b/>
          <w:bCs/>
          <w:sz w:val="24"/>
          <w:szCs w:val="24"/>
          <w:u w:val="single"/>
          <w:lang w:val="en-CA"/>
        </w:rPr>
      </w:pPr>
    </w:p>
    <w:p w14:paraId="70FD80A1" w14:textId="77777777" w:rsidR="004427EE" w:rsidRDefault="004427EE" w:rsidP="004427EE">
      <w:pPr>
        <w:rPr>
          <w:b/>
          <w:bCs/>
          <w:sz w:val="24"/>
          <w:szCs w:val="24"/>
          <w:u w:val="single"/>
          <w:lang w:val="en-CA"/>
        </w:rPr>
      </w:pPr>
    </w:p>
    <w:p w14:paraId="1B7E2243" w14:textId="483C8D82" w:rsidR="004427EE" w:rsidRDefault="004427EE" w:rsidP="004427EE">
      <w:pPr>
        <w:rPr>
          <w:b/>
          <w:bCs/>
          <w:sz w:val="24"/>
          <w:szCs w:val="24"/>
          <w:u w:val="single"/>
          <w:lang w:val="en-CA"/>
        </w:rPr>
      </w:pPr>
      <w:r w:rsidRPr="004427EE">
        <w:rPr>
          <w:b/>
          <w:bCs/>
          <w:sz w:val="24"/>
          <w:szCs w:val="24"/>
          <w:u w:val="single"/>
          <w:lang w:val="en-CA"/>
        </w:rPr>
        <w:lastRenderedPageBreak/>
        <w:t>Edit Fighters(Edit/Update Page)</w:t>
      </w:r>
    </w:p>
    <w:p w14:paraId="48052ACB" w14:textId="77777777" w:rsidR="004D2379" w:rsidRPr="004427EE" w:rsidRDefault="004D2379" w:rsidP="004427EE">
      <w:pPr>
        <w:rPr>
          <w:b/>
          <w:bCs/>
          <w:sz w:val="24"/>
          <w:szCs w:val="24"/>
          <w:u w:val="single"/>
          <w:lang w:val="en-CA"/>
        </w:rPr>
      </w:pPr>
    </w:p>
    <w:p w14:paraId="50F52587" w14:textId="462F14E1"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12DE4FF1" wp14:editId="32B789D2">
            <wp:extent cx="5943600" cy="7085330"/>
            <wp:effectExtent l="0" t="0" r="0" b="1270"/>
            <wp:docPr id="6761099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085330"/>
                    </a:xfrm>
                    <a:prstGeom prst="rect">
                      <a:avLst/>
                    </a:prstGeom>
                    <a:noFill/>
                    <a:ln>
                      <a:noFill/>
                    </a:ln>
                  </pic:spPr>
                </pic:pic>
              </a:graphicData>
            </a:graphic>
          </wp:inline>
        </w:drawing>
      </w:r>
    </w:p>
    <w:p w14:paraId="25CAB972" w14:textId="77777777" w:rsidR="004427EE" w:rsidRDefault="004427EE" w:rsidP="004427EE">
      <w:pPr>
        <w:rPr>
          <w:b/>
          <w:bCs/>
          <w:sz w:val="32"/>
          <w:szCs w:val="32"/>
          <w:u w:val="single"/>
          <w:lang w:val="en-CA"/>
        </w:rPr>
      </w:pPr>
    </w:p>
    <w:p w14:paraId="7CBFDD09" w14:textId="77777777" w:rsidR="004427EE" w:rsidRDefault="004427EE" w:rsidP="004427EE">
      <w:pPr>
        <w:rPr>
          <w:b/>
          <w:bCs/>
          <w:sz w:val="24"/>
          <w:szCs w:val="24"/>
          <w:u w:val="single"/>
          <w:lang w:val="en-CA"/>
        </w:rPr>
      </w:pPr>
    </w:p>
    <w:p w14:paraId="1967CEC5" w14:textId="77777777" w:rsidR="004427EE" w:rsidRDefault="004427EE" w:rsidP="004427EE">
      <w:pPr>
        <w:rPr>
          <w:b/>
          <w:bCs/>
          <w:sz w:val="24"/>
          <w:szCs w:val="24"/>
          <w:u w:val="single"/>
          <w:lang w:val="en-CA"/>
        </w:rPr>
      </w:pPr>
    </w:p>
    <w:p w14:paraId="071E3EF7" w14:textId="37E9A4E6" w:rsidR="004427EE" w:rsidRDefault="004427EE" w:rsidP="004427EE">
      <w:pPr>
        <w:rPr>
          <w:b/>
          <w:bCs/>
          <w:sz w:val="24"/>
          <w:szCs w:val="24"/>
          <w:u w:val="single"/>
          <w:lang w:val="en-CA"/>
        </w:rPr>
      </w:pPr>
      <w:r w:rsidRPr="004427EE">
        <w:rPr>
          <w:b/>
          <w:bCs/>
          <w:sz w:val="24"/>
          <w:szCs w:val="24"/>
          <w:u w:val="single"/>
          <w:lang w:val="en-CA"/>
        </w:rPr>
        <w:lastRenderedPageBreak/>
        <w:t>Arena</w:t>
      </w:r>
    </w:p>
    <w:p w14:paraId="1A290026" w14:textId="77777777" w:rsidR="004D2379" w:rsidRPr="004427EE" w:rsidRDefault="004D2379" w:rsidP="004427EE">
      <w:pPr>
        <w:rPr>
          <w:b/>
          <w:bCs/>
          <w:sz w:val="24"/>
          <w:szCs w:val="24"/>
          <w:u w:val="single"/>
          <w:lang w:val="en-CA"/>
        </w:rPr>
      </w:pPr>
    </w:p>
    <w:p w14:paraId="2E624FCA" w14:textId="3C178617"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75AD799C" wp14:editId="7334651A">
            <wp:extent cx="5935980" cy="7040880"/>
            <wp:effectExtent l="0" t="0" r="7620" b="7620"/>
            <wp:docPr id="17268427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7040880"/>
                    </a:xfrm>
                    <a:prstGeom prst="rect">
                      <a:avLst/>
                    </a:prstGeom>
                    <a:noFill/>
                    <a:ln>
                      <a:noFill/>
                    </a:ln>
                  </pic:spPr>
                </pic:pic>
              </a:graphicData>
            </a:graphic>
          </wp:inline>
        </w:drawing>
      </w:r>
    </w:p>
    <w:p w14:paraId="0C9BCBDB" w14:textId="77777777" w:rsidR="004427EE" w:rsidRPr="004427EE" w:rsidRDefault="004427EE" w:rsidP="004427EE">
      <w:pPr>
        <w:rPr>
          <w:b/>
          <w:bCs/>
          <w:sz w:val="32"/>
          <w:szCs w:val="32"/>
          <w:u w:val="single"/>
          <w:lang w:val="en-CA"/>
        </w:rPr>
      </w:pPr>
    </w:p>
    <w:p w14:paraId="050D4F33" w14:textId="77777777" w:rsidR="004427EE" w:rsidRDefault="004427EE" w:rsidP="004427EE">
      <w:pPr>
        <w:rPr>
          <w:b/>
          <w:bCs/>
          <w:sz w:val="24"/>
          <w:szCs w:val="24"/>
          <w:u w:val="single"/>
          <w:lang w:val="en-CA"/>
        </w:rPr>
      </w:pPr>
    </w:p>
    <w:p w14:paraId="0858D077" w14:textId="77777777" w:rsidR="004427EE" w:rsidRDefault="004427EE" w:rsidP="004427EE">
      <w:pPr>
        <w:rPr>
          <w:b/>
          <w:bCs/>
          <w:sz w:val="24"/>
          <w:szCs w:val="24"/>
          <w:u w:val="single"/>
          <w:lang w:val="en-CA"/>
        </w:rPr>
      </w:pPr>
    </w:p>
    <w:p w14:paraId="2A193D7B" w14:textId="560491C3" w:rsidR="004427EE" w:rsidRDefault="004427EE" w:rsidP="004427EE">
      <w:pPr>
        <w:rPr>
          <w:b/>
          <w:bCs/>
          <w:sz w:val="24"/>
          <w:szCs w:val="24"/>
          <w:u w:val="single"/>
          <w:lang w:val="en-CA"/>
        </w:rPr>
      </w:pPr>
      <w:r w:rsidRPr="004427EE">
        <w:rPr>
          <w:b/>
          <w:bCs/>
          <w:sz w:val="24"/>
          <w:szCs w:val="24"/>
          <w:u w:val="single"/>
          <w:lang w:val="en-CA"/>
        </w:rPr>
        <w:lastRenderedPageBreak/>
        <w:t>Armory</w:t>
      </w:r>
    </w:p>
    <w:p w14:paraId="7A31D59E" w14:textId="77777777" w:rsidR="004D2379" w:rsidRPr="004427EE" w:rsidRDefault="004D2379" w:rsidP="004427EE">
      <w:pPr>
        <w:rPr>
          <w:b/>
          <w:bCs/>
          <w:sz w:val="24"/>
          <w:szCs w:val="24"/>
          <w:u w:val="single"/>
          <w:lang w:val="en-CA"/>
        </w:rPr>
      </w:pPr>
    </w:p>
    <w:p w14:paraId="25585BDF" w14:textId="2D20F633"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1B1F4432" wp14:editId="193BFB36">
            <wp:extent cx="5943600" cy="7155180"/>
            <wp:effectExtent l="0" t="0" r="0" b="7620"/>
            <wp:docPr id="1437818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155180"/>
                    </a:xfrm>
                    <a:prstGeom prst="rect">
                      <a:avLst/>
                    </a:prstGeom>
                    <a:noFill/>
                    <a:ln>
                      <a:noFill/>
                    </a:ln>
                  </pic:spPr>
                </pic:pic>
              </a:graphicData>
            </a:graphic>
          </wp:inline>
        </w:drawing>
      </w:r>
    </w:p>
    <w:p w14:paraId="479212AF" w14:textId="77777777" w:rsidR="004427EE" w:rsidRPr="004427EE" w:rsidRDefault="004427EE" w:rsidP="004427EE">
      <w:pPr>
        <w:rPr>
          <w:b/>
          <w:bCs/>
          <w:sz w:val="32"/>
          <w:szCs w:val="32"/>
          <w:u w:val="single"/>
          <w:lang w:val="en-CA"/>
        </w:rPr>
      </w:pPr>
    </w:p>
    <w:p w14:paraId="4F752A00" w14:textId="77777777" w:rsidR="004427EE" w:rsidRDefault="004427EE" w:rsidP="004427EE">
      <w:pPr>
        <w:rPr>
          <w:b/>
          <w:bCs/>
          <w:sz w:val="24"/>
          <w:szCs w:val="24"/>
          <w:u w:val="single"/>
          <w:lang w:val="en-CA"/>
        </w:rPr>
      </w:pPr>
    </w:p>
    <w:p w14:paraId="07C942D7" w14:textId="77777777" w:rsidR="004427EE" w:rsidRDefault="004427EE" w:rsidP="004427EE">
      <w:pPr>
        <w:rPr>
          <w:b/>
          <w:bCs/>
          <w:sz w:val="24"/>
          <w:szCs w:val="24"/>
          <w:u w:val="single"/>
          <w:lang w:val="en-CA"/>
        </w:rPr>
      </w:pPr>
    </w:p>
    <w:p w14:paraId="49E3989E" w14:textId="1407BC23" w:rsidR="004427EE" w:rsidRDefault="004427EE" w:rsidP="004427EE">
      <w:pPr>
        <w:rPr>
          <w:b/>
          <w:bCs/>
          <w:sz w:val="24"/>
          <w:szCs w:val="24"/>
          <w:u w:val="single"/>
          <w:lang w:val="en-CA"/>
        </w:rPr>
      </w:pPr>
      <w:r w:rsidRPr="004427EE">
        <w:rPr>
          <w:b/>
          <w:bCs/>
          <w:sz w:val="24"/>
          <w:szCs w:val="24"/>
          <w:u w:val="single"/>
          <w:lang w:val="en-CA"/>
        </w:rPr>
        <w:lastRenderedPageBreak/>
        <w:t>Login</w:t>
      </w:r>
    </w:p>
    <w:p w14:paraId="1135284C" w14:textId="77777777" w:rsidR="004D2379" w:rsidRPr="004427EE" w:rsidRDefault="004D2379" w:rsidP="004427EE">
      <w:pPr>
        <w:rPr>
          <w:b/>
          <w:bCs/>
          <w:sz w:val="24"/>
          <w:szCs w:val="24"/>
          <w:u w:val="single"/>
          <w:lang w:val="en-CA"/>
        </w:rPr>
      </w:pPr>
    </w:p>
    <w:p w14:paraId="3B62C575" w14:textId="6FD9C00B"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1987E2A5" wp14:editId="3E522171">
            <wp:extent cx="5943600" cy="6598920"/>
            <wp:effectExtent l="0" t="0" r="0" b="0"/>
            <wp:docPr id="7579480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98920"/>
                    </a:xfrm>
                    <a:prstGeom prst="rect">
                      <a:avLst/>
                    </a:prstGeom>
                    <a:noFill/>
                    <a:ln>
                      <a:noFill/>
                    </a:ln>
                  </pic:spPr>
                </pic:pic>
              </a:graphicData>
            </a:graphic>
          </wp:inline>
        </w:drawing>
      </w:r>
    </w:p>
    <w:p w14:paraId="6053C3ED" w14:textId="77777777" w:rsidR="004427EE" w:rsidRDefault="004427EE" w:rsidP="004427EE">
      <w:pPr>
        <w:rPr>
          <w:b/>
          <w:bCs/>
          <w:sz w:val="24"/>
          <w:szCs w:val="24"/>
          <w:u w:val="single"/>
          <w:lang w:val="en-CA"/>
        </w:rPr>
      </w:pPr>
    </w:p>
    <w:p w14:paraId="2430F47A" w14:textId="77777777" w:rsidR="004427EE" w:rsidRDefault="004427EE" w:rsidP="004427EE">
      <w:pPr>
        <w:rPr>
          <w:b/>
          <w:bCs/>
          <w:sz w:val="24"/>
          <w:szCs w:val="24"/>
          <w:u w:val="single"/>
          <w:lang w:val="en-CA"/>
        </w:rPr>
      </w:pPr>
    </w:p>
    <w:p w14:paraId="2A225CB2" w14:textId="77777777" w:rsidR="004427EE" w:rsidRDefault="004427EE" w:rsidP="004427EE">
      <w:pPr>
        <w:rPr>
          <w:b/>
          <w:bCs/>
          <w:sz w:val="24"/>
          <w:szCs w:val="24"/>
          <w:u w:val="single"/>
          <w:lang w:val="en-CA"/>
        </w:rPr>
      </w:pPr>
    </w:p>
    <w:p w14:paraId="6B072A66" w14:textId="77777777" w:rsidR="004427EE" w:rsidRDefault="004427EE" w:rsidP="004427EE">
      <w:pPr>
        <w:rPr>
          <w:b/>
          <w:bCs/>
          <w:sz w:val="24"/>
          <w:szCs w:val="24"/>
          <w:u w:val="single"/>
          <w:lang w:val="en-CA"/>
        </w:rPr>
      </w:pPr>
    </w:p>
    <w:p w14:paraId="4CCD2E92" w14:textId="77777777" w:rsidR="004427EE" w:rsidRDefault="004427EE" w:rsidP="004427EE">
      <w:pPr>
        <w:rPr>
          <w:b/>
          <w:bCs/>
          <w:sz w:val="24"/>
          <w:szCs w:val="24"/>
          <w:u w:val="single"/>
          <w:lang w:val="en-CA"/>
        </w:rPr>
      </w:pPr>
    </w:p>
    <w:p w14:paraId="7811EE84" w14:textId="77777777" w:rsidR="004427EE" w:rsidRDefault="004427EE" w:rsidP="004427EE">
      <w:pPr>
        <w:rPr>
          <w:b/>
          <w:bCs/>
          <w:sz w:val="24"/>
          <w:szCs w:val="24"/>
          <w:u w:val="single"/>
          <w:lang w:val="en-CA"/>
        </w:rPr>
      </w:pPr>
    </w:p>
    <w:p w14:paraId="573DEE19" w14:textId="62F83E27" w:rsidR="004427EE" w:rsidRDefault="004427EE" w:rsidP="004427EE">
      <w:pPr>
        <w:rPr>
          <w:b/>
          <w:bCs/>
          <w:sz w:val="24"/>
          <w:szCs w:val="24"/>
          <w:u w:val="single"/>
          <w:lang w:val="en-CA"/>
        </w:rPr>
      </w:pPr>
      <w:r>
        <w:rPr>
          <w:b/>
          <w:bCs/>
          <w:sz w:val="24"/>
          <w:szCs w:val="24"/>
          <w:u w:val="single"/>
          <w:lang w:val="en-CA"/>
        </w:rPr>
        <w:lastRenderedPageBreak/>
        <w:t>Register</w:t>
      </w:r>
    </w:p>
    <w:p w14:paraId="1FD23CEA" w14:textId="77777777" w:rsidR="004D2379" w:rsidRPr="004427EE" w:rsidRDefault="004D2379" w:rsidP="004427EE">
      <w:pPr>
        <w:rPr>
          <w:b/>
          <w:bCs/>
          <w:sz w:val="24"/>
          <w:szCs w:val="24"/>
          <w:u w:val="single"/>
          <w:lang w:val="en-CA"/>
        </w:rPr>
      </w:pPr>
    </w:p>
    <w:p w14:paraId="3B29CE33" w14:textId="1D33A5D6"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0D0E9B6D" wp14:editId="409131E3">
            <wp:extent cx="5943600" cy="6598920"/>
            <wp:effectExtent l="0" t="0" r="0" b="0"/>
            <wp:docPr id="725296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598920"/>
                    </a:xfrm>
                    <a:prstGeom prst="rect">
                      <a:avLst/>
                    </a:prstGeom>
                    <a:noFill/>
                    <a:ln>
                      <a:noFill/>
                    </a:ln>
                  </pic:spPr>
                </pic:pic>
              </a:graphicData>
            </a:graphic>
          </wp:inline>
        </w:drawing>
      </w:r>
    </w:p>
    <w:p w14:paraId="008AFBEB" w14:textId="77777777" w:rsidR="004427EE" w:rsidRDefault="004427EE" w:rsidP="004427EE">
      <w:pPr>
        <w:rPr>
          <w:b/>
          <w:bCs/>
          <w:sz w:val="32"/>
          <w:szCs w:val="32"/>
          <w:u w:val="single"/>
          <w:lang w:val="en-CA"/>
        </w:rPr>
      </w:pPr>
    </w:p>
    <w:p w14:paraId="787BC226" w14:textId="77777777" w:rsidR="004427EE" w:rsidRDefault="004427EE" w:rsidP="004427EE">
      <w:pPr>
        <w:rPr>
          <w:b/>
          <w:bCs/>
          <w:sz w:val="32"/>
          <w:szCs w:val="32"/>
          <w:u w:val="single"/>
          <w:lang w:val="en-CA"/>
        </w:rPr>
      </w:pPr>
    </w:p>
    <w:p w14:paraId="6A4D75A1" w14:textId="77777777" w:rsidR="004427EE" w:rsidRDefault="004427EE" w:rsidP="004427EE">
      <w:pPr>
        <w:rPr>
          <w:b/>
          <w:bCs/>
          <w:sz w:val="32"/>
          <w:szCs w:val="32"/>
          <w:u w:val="single"/>
          <w:lang w:val="en-CA"/>
        </w:rPr>
      </w:pPr>
    </w:p>
    <w:p w14:paraId="66341FDF" w14:textId="77777777" w:rsidR="004427EE" w:rsidRPr="004427EE" w:rsidRDefault="004427EE" w:rsidP="004427EE">
      <w:pPr>
        <w:rPr>
          <w:b/>
          <w:bCs/>
          <w:sz w:val="32"/>
          <w:szCs w:val="32"/>
          <w:u w:val="single"/>
          <w:lang w:val="en-CA"/>
        </w:rPr>
      </w:pPr>
    </w:p>
    <w:p w14:paraId="0DF39CEA" w14:textId="77777777" w:rsidR="004D2379" w:rsidRDefault="004D2379" w:rsidP="004427EE">
      <w:pPr>
        <w:rPr>
          <w:b/>
          <w:bCs/>
          <w:sz w:val="24"/>
          <w:szCs w:val="24"/>
          <w:u w:val="single"/>
          <w:lang w:val="en-CA"/>
        </w:rPr>
      </w:pPr>
    </w:p>
    <w:p w14:paraId="6EEF113A" w14:textId="5F77B1FA" w:rsidR="004427EE" w:rsidRDefault="004427EE" w:rsidP="004427EE">
      <w:pPr>
        <w:rPr>
          <w:b/>
          <w:bCs/>
          <w:sz w:val="24"/>
          <w:szCs w:val="24"/>
          <w:u w:val="single"/>
          <w:lang w:val="en-CA"/>
        </w:rPr>
      </w:pPr>
      <w:r w:rsidRPr="004427EE">
        <w:rPr>
          <w:b/>
          <w:bCs/>
          <w:sz w:val="24"/>
          <w:szCs w:val="24"/>
          <w:u w:val="single"/>
          <w:lang w:val="en-CA"/>
        </w:rPr>
        <w:lastRenderedPageBreak/>
        <w:t>User Settings</w:t>
      </w:r>
    </w:p>
    <w:p w14:paraId="5F775189" w14:textId="77777777" w:rsidR="004D2379" w:rsidRPr="004427EE" w:rsidRDefault="004D2379" w:rsidP="004427EE">
      <w:pPr>
        <w:rPr>
          <w:b/>
          <w:bCs/>
          <w:sz w:val="24"/>
          <w:szCs w:val="24"/>
          <w:u w:val="single"/>
          <w:lang w:val="en-CA"/>
        </w:rPr>
      </w:pPr>
    </w:p>
    <w:p w14:paraId="6474DA60" w14:textId="1A2A3598"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046D6304" wp14:editId="03241444">
            <wp:extent cx="5943600" cy="7155180"/>
            <wp:effectExtent l="0" t="0" r="0" b="7620"/>
            <wp:docPr id="528285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155180"/>
                    </a:xfrm>
                    <a:prstGeom prst="rect">
                      <a:avLst/>
                    </a:prstGeom>
                    <a:noFill/>
                    <a:ln>
                      <a:noFill/>
                    </a:ln>
                  </pic:spPr>
                </pic:pic>
              </a:graphicData>
            </a:graphic>
          </wp:inline>
        </w:drawing>
      </w:r>
    </w:p>
    <w:p w14:paraId="36254DE0" w14:textId="77777777" w:rsidR="004427EE" w:rsidRDefault="004427EE" w:rsidP="004427EE">
      <w:pPr>
        <w:rPr>
          <w:b/>
          <w:bCs/>
          <w:sz w:val="24"/>
          <w:szCs w:val="24"/>
          <w:u w:val="single"/>
          <w:lang w:val="en-CA"/>
        </w:rPr>
      </w:pPr>
    </w:p>
    <w:p w14:paraId="5B810B7C" w14:textId="77777777" w:rsidR="004427EE" w:rsidRDefault="004427EE" w:rsidP="004427EE">
      <w:pPr>
        <w:rPr>
          <w:b/>
          <w:bCs/>
          <w:sz w:val="24"/>
          <w:szCs w:val="24"/>
          <w:u w:val="single"/>
          <w:lang w:val="en-CA"/>
        </w:rPr>
      </w:pPr>
    </w:p>
    <w:p w14:paraId="729FAC5A" w14:textId="77777777" w:rsidR="004427EE" w:rsidRDefault="004427EE" w:rsidP="004427EE">
      <w:pPr>
        <w:rPr>
          <w:b/>
          <w:bCs/>
          <w:sz w:val="24"/>
          <w:szCs w:val="24"/>
          <w:u w:val="single"/>
          <w:lang w:val="en-CA"/>
        </w:rPr>
      </w:pPr>
    </w:p>
    <w:p w14:paraId="71EA8770" w14:textId="0A4E22F4" w:rsidR="004427EE" w:rsidRDefault="004427EE" w:rsidP="004427EE">
      <w:pPr>
        <w:rPr>
          <w:b/>
          <w:bCs/>
          <w:sz w:val="24"/>
          <w:szCs w:val="24"/>
          <w:u w:val="single"/>
          <w:lang w:val="en-CA"/>
        </w:rPr>
      </w:pPr>
      <w:r w:rsidRPr="004427EE">
        <w:rPr>
          <w:b/>
          <w:bCs/>
          <w:sz w:val="24"/>
          <w:szCs w:val="24"/>
          <w:u w:val="single"/>
          <w:lang w:val="en-CA"/>
        </w:rPr>
        <w:lastRenderedPageBreak/>
        <w:t>About Us </w:t>
      </w:r>
    </w:p>
    <w:p w14:paraId="44D7F8A9" w14:textId="77777777" w:rsidR="004D2379" w:rsidRPr="004427EE" w:rsidRDefault="004D2379" w:rsidP="004427EE">
      <w:pPr>
        <w:rPr>
          <w:b/>
          <w:bCs/>
          <w:sz w:val="24"/>
          <w:szCs w:val="24"/>
          <w:u w:val="single"/>
          <w:lang w:val="en-CA"/>
        </w:rPr>
      </w:pPr>
    </w:p>
    <w:p w14:paraId="4D5AC979" w14:textId="52D37A84" w:rsidR="004427EE" w:rsidRPr="004427EE" w:rsidRDefault="004427EE" w:rsidP="004427EE">
      <w:pPr>
        <w:rPr>
          <w:b/>
          <w:bCs/>
          <w:sz w:val="32"/>
          <w:szCs w:val="32"/>
          <w:u w:val="single"/>
          <w:lang w:val="en-CA"/>
        </w:rPr>
      </w:pPr>
      <w:r w:rsidRPr="004427EE">
        <w:rPr>
          <w:b/>
          <w:bCs/>
          <w:noProof/>
          <w:sz w:val="32"/>
          <w:szCs w:val="32"/>
          <w:u w:val="single"/>
          <w:lang w:val="en-CA"/>
        </w:rPr>
        <w:drawing>
          <wp:inline distT="0" distB="0" distL="0" distR="0" wp14:anchorId="737C4FB1" wp14:editId="21CD0F5F">
            <wp:extent cx="5943600" cy="6918960"/>
            <wp:effectExtent l="0" t="0" r="0" b="0"/>
            <wp:docPr id="6507206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918960"/>
                    </a:xfrm>
                    <a:prstGeom prst="rect">
                      <a:avLst/>
                    </a:prstGeom>
                    <a:noFill/>
                    <a:ln>
                      <a:noFill/>
                    </a:ln>
                  </pic:spPr>
                </pic:pic>
              </a:graphicData>
            </a:graphic>
          </wp:inline>
        </w:drawing>
      </w:r>
    </w:p>
    <w:p w14:paraId="5B9C3182" w14:textId="77777777" w:rsidR="004427EE" w:rsidRPr="004427EE" w:rsidRDefault="004427EE" w:rsidP="004427EE">
      <w:pPr>
        <w:rPr>
          <w:b/>
          <w:bCs/>
          <w:sz w:val="32"/>
          <w:szCs w:val="32"/>
          <w:u w:val="single"/>
        </w:rPr>
      </w:pPr>
    </w:p>
    <w:p w14:paraId="4E087874" w14:textId="77777777" w:rsidR="004427EE" w:rsidRDefault="004427EE"/>
    <w:p w14:paraId="13886FA8" w14:textId="77777777" w:rsidR="004427EE" w:rsidRDefault="004427EE"/>
    <w:p w14:paraId="7B652F2B" w14:textId="77777777" w:rsidR="004427EE" w:rsidRDefault="004427EE"/>
    <w:p w14:paraId="7830868A" w14:textId="77777777" w:rsidR="004427EE" w:rsidRDefault="004427EE"/>
    <w:p w14:paraId="1E17533F" w14:textId="77777777" w:rsidR="004427EE" w:rsidRPr="004427EE" w:rsidRDefault="004427EE" w:rsidP="004427EE">
      <w:pPr>
        <w:rPr>
          <w:lang w:val="en-CA"/>
        </w:rPr>
      </w:pPr>
      <w:r w:rsidRPr="004427EE">
        <w:rPr>
          <w:b/>
          <w:bCs/>
          <w:lang w:val="en-CA"/>
        </w:rPr>
        <w:t>User Interface Planning</w:t>
      </w:r>
    </w:p>
    <w:p w14:paraId="7FE14F7B" w14:textId="0D543D59" w:rsidR="004427EE" w:rsidRPr="004427EE" w:rsidRDefault="004427EE" w:rsidP="004427EE">
      <w:pPr>
        <w:rPr>
          <w:lang w:val="en-CA"/>
        </w:rPr>
      </w:pPr>
      <w:r w:rsidRPr="004427EE">
        <w:rPr>
          <w:b/>
          <w:bCs/>
          <w:lang w:val="en-CA"/>
        </w:rPr>
        <w:tab/>
      </w:r>
      <w:r w:rsidRPr="004427EE">
        <w:rPr>
          <w:lang w:val="en-CA"/>
        </w:rPr>
        <w:t>Our planning of the user interface started with the color palette figuring that is the foundation of the interface. In selecting colors, we went with colors that represented the roman empire in its prime. The classic red that almost all cinematic gladiators are associated with, purple the color of royalty and high class in Rome during the time period, as the pigment was expensive to acquire. Silver and gold accents felt right for gladiators representing money which was one of the main reasons for the coliseum. Then a greyish black to round out the nav bar and footer to make the page aesthetic a bit cleaner and more cohesive. There were other colors used but mostly just greys and different tones of the red and purple due to opacity. With the colors established it was onto how we do the pages to present their main content. We tried to find the sweet spot of minimalist and maximalist designs. Giving the user important data to look at for the most part and if there were “gaps”, those are filled in with details about the website/page/fighters/etc. The goal was to make the interface streamlined without clutter</w:t>
      </w:r>
      <w:r>
        <w:rPr>
          <w:lang w:val="en-CA"/>
        </w:rPr>
        <w:t>.</w:t>
      </w:r>
      <w:r w:rsidRPr="004427EE">
        <w:rPr>
          <w:lang w:val="en-CA"/>
        </w:rPr>
        <w:t xml:space="preserve"> </w:t>
      </w:r>
      <w:r>
        <w:rPr>
          <w:lang w:val="en-CA"/>
        </w:rPr>
        <w:t>W</w:t>
      </w:r>
      <w:r w:rsidRPr="004427EE">
        <w:rPr>
          <w:lang w:val="en-CA"/>
        </w:rPr>
        <w:t>e want users to be able to go where they want to go when they would most likely want to go there. The attempt to achieve this is adding buttons or ‘a tags’ at areas where a user might think “I would love to go to this page now”. In conclusion we were trying to capture a historically accurate them while also trying to step in the shoes of the user and make sure there isn’t any clunkiness in their use cases.  </w:t>
      </w:r>
    </w:p>
    <w:p w14:paraId="01B31959" w14:textId="4264B7FA" w:rsidR="004427EE" w:rsidRPr="004427EE" w:rsidRDefault="004427EE" w:rsidP="004427EE">
      <w:pPr>
        <w:rPr>
          <w:lang w:val="en-CA"/>
        </w:rPr>
      </w:pPr>
      <w:r w:rsidRPr="004427EE">
        <w:rPr>
          <w:b/>
          <w:bCs/>
          <w:lang w:val="en-CA"/>
        </w:rPr>
        <w:t>Color Palette:</w:t>
      </w:r>
    </w:p>
    <w:p w14:paraId="4EE021F4" w14:textId="3D416FA6" w:rsidR="004427EE" w:rsidRPr="004427EE" w:rsidRDefault="004427EE" w:rsidP="004427EE">
      <w:pPr>
        <w:rPr>
          <w:lang w:val="en-CA"/>
        </w:rPr>
      </w:pPr>
      <w:r w:rsidRPr="004427EE">
        <w:rPr>
          <w:noProof/>
          <w:lang w:val="en-CA"/>
        </w:rPr>
        <w:drawing>
          <wp:inline distT="0" distB="0" distL="0" distR="0" wp14:anchorId="133973AC" wp14:editId="244BFF6A">
            <wp:extent cx="5943600" cy="1874520"/>
            <wp:effectExtent l="0" t="0" r="0" b="0"/>
            <wp:docPr id="115028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74520"/>
                    </a:xfrm>
                    <a:prstGeom prst="rect">
                      <a:avLst/>
                    </a:prstGeom>
                    <a:noFill/>
                    <a:ln>
                      <a:noFill/>
                    </a:ln>
                  </pic:spPr>
                </pic:pic>
              </a:graphicData>
            </a:graphic>
          </wp:inline>
        </w:drawing>
      </w:r>
    </w:p>
    <w:p w14:paraId="07837772" w14:textId="77777777" w:rsidR="004427EE" w:rsidRPr="004427EE" w:rsidRDefault="004427EE" w:rsidP="004427EE">
      <w:pPr>
        <w:rPr>
          <w:lang w:val="en-CA"/>
        </w:rPr>
      </w:pPr>
      <w:r w:rsidRPr="004427EE">
        <w:rPr>
          <w:b/>
          <w:bCs/>
          <w:lang w:val="en-CA"/>
        </w:rPr>
        <w:t>Navigation</w:t>
      </w:r>
    </w:p>
    <w:p w14:paraId="598A06D0" w14:textId="42374782" w:rsidR="004427EE" w:rsidRPr="004427EE" w:rsidRDefault="004427EE" w:rsidP="004427EE">
      <w:pPr>
        <w:rPr>
          <w:lang w:val="en-CA"/>
        </w:rPr>
      </w:pPr>
      <w:r w:rsidRPr="004427EE">
        <w:rPr>
          <w:lang w:val="en-CA"/>
        </w:rPr>
        <w:tab/>
        <w:t>The user will navigate the page primarily through the popup side bar accessed through the drawer button in the top left of the navigation bar. In the side bar there are five images that serve as buttons, these buttons direct the user to the five main pages. At the bottom of the side bar there is also a cog icon which is standard for settings, this will effectively bring the user to their account settings, their name will be clickable and prompt them to log out which will ask them to confirm they want to sign out. If a user is not logged in that will be instead of username will say login. If the user clicks the aforementioned login button in the side bar, they will be brought to the login page which has a tags under the form which send the user to a create a user form page, and the forgot password will send the user to a separate password recovery page (which you may notice has been left out because were currently unsure as how to handle that edge case). Other navigation will be on the ‘View Fighters’ page, there are buttons there for edit fighter which sends the user to the ‘Edit/Delete Fighter’ page. The other navigation component I will add that is semi page navigation related is,</w:t>
      </w:r>
      <w:r>
        <w:rPr>
          <w:lang w:val="en-CA"/>
        </w:rPr>
        <w:t xml:space="preserve"> </w:t>
      </w:r>
      <w:r w:rsidRPr="004427EE">
        <w:rPr>
          <w:lang w:val="en-CA"/>
        </w:rPr>
        <w:t>in the armory there are tabs that will just be React components for ‘Weapons’ and ‘Armor’. Each of the ‘Armory’ tab you click will navigate those React components.</w:t>
      </w:r>
    </w:p>
    <w:p w14:paraId="48B7C1E3" w14:textId="77777777" w:rsidR="004427EE" w:rsidRDefault="004427EE"/>
    <w:sectPr w:rsidR="004427E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14C1" w14:textId="77777777" w:rsidR="006D066D" w:rsidRDefault="006D066D" w:rsidP="004427EE">
      <w:r>
        <w:separator/>
      </w:r>
    </w:p>
  </w:endnote>
  <w:endnote w:type="continuationSeparator" w:id="0">
    <w:p w14:paraId="4AD31B9A" w14:textId="77777777" w:rsidR="006D066D" w:rsidRDefault="006D066D" w:rsidP="00442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738207"/>
      <w:docPartObj>
        <w:docPartGallery w:val="Page Numbers (Bottom of Page)"/>
        <w:docPartUnique/>
      </w:docPartObj>
    </w:sdtPr>
    <w:sdtEndPr>
      <w:rPr>
        <w:noProof/>
      </w:rPr>
    </w:sdtEndPr>
    <w:sdtContent>
      <w:p w14:paraId="09158DFF" w14:textId="407FA4F8" w:rsidR="004427EE" w:rsidRDefault="004427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F7990E" w14:textId="77777777" w:rsidR="004427EE" w:rsidRDefault="00442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2D572" w14:textId="77777777" w:rsidR="006D066D" w:rsidRDefault="006D066D" w:rsidP="004427EE">
      <w:r>
        <w:separator/>
      </w:r>
    </w:p>
  </w:footnote>
  <w:footnote w:type="continuationSeparator" w:id="0">
    <w:p w14:paraId="5E781C96" w14:textId="77777777" w:rsidR="006D066D" w:rsidRDefault="006D066D" w:rsidP="00442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4610" w14:textId="46422B8C" w:rsidR="004427EE" w:rsidRPr="004427EE" w:rsidRDefault="004427EE">
    <w:pPr>
      <w:pStyle w:val="Header"/>
      <w:rPr>
        <w:lang w:val="en-CA"/>
      </w:rPr>
    </w:pPr>
    <w:r>
      <w:rPr>
        <w:b/>
        <w:bCs/>
        <w:lang w:val="en-CA"/>
      </w:rPr>
      <w:t>CRIXUS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2C513B7"/>
    <w:multiLevelType w:val="multilevel"/>
    <w:tmpl w:val="F39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461F53"/>
    <w:multiLevelType w:val="multilevel"/>
    <w:tmpl w:val="BF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07607655">
    <w:abstractNumId w:val="21"/>
  </w:num>
  <w:num w:numId="2" w16cid:durableId="980385673">
    <w:abstractNumId w:val="12"/>
  </w:num>
  <w:num w:numId="3" w16cid:durableId="1366829762">
    <w:abstractNumId w:val="10"/>
  </w:num>
  <w:num w:numId="4" w16cid:durableId="135149465">
    <w:abstractNumId w:val="23"/>
  </w:num>
  <w:num w:numId="5" w16cid:durableId="702444273">
    <w:abstractNumId w:val="13"/>
  </w:num>
  <w:num w:numId="6" w16cid:durableId="503010030">
    <w:abstractNumId w:val="18"/>
  </w:num>
  <w:num w:numId="7" w16cid:durableId="799615442">
    <w:abstractNumId w:val="20"/>
  </w:num>
  <w:num w:numId="8" w16cid:durableId="814031232">
    <w:abstractNumId w:val="9"/>
  </w:num>
  <w:num w:numId="9" w16cid:durableId="827866527">
    <w:abstractNumId w:val="7"/>
  </w:num>
  <w:num w:numId="10" w16cid:durableId="237175603">
    <w:abstractNumId w:val="6"/>
  </w:num>
  <w:num w:numId="11" w16cid:durableId="769197919">
    <w:abstractNumId w:val="5"/>
  </w:num>
  <w:num w:numId="12" w16cid:durableId="1153639876">
    <w:abstractNumId w:val="4"/>
  </w:num>
  <w:num w:numId="13" w16cid:durableId="755131001">
    <w:abstractNumId w:val="8"/>
  </w:num>
  <w:num w:numId="14" w16cid:durableId="460463204">
    <w:abstractNumId w:val="3"/>
  </w:num>
  <w:num w:numId="15" w16cid:durableId="166141863">
    <w:abstractNumId w:val="2"/>
  </w:num>
  <w:num w:numId="16" w16cid:durableId="626358216">
    <w:abstractNumId w:val="1"/>
  </w:num>
  <w:num w:numId="17" w16cid:durableId="1171067588">
    <w:abstractNumId w:val="0"/>
  </w:num>
  <w:num w:numId="18" w16cid:durableId="1269434435">
    <w:abstractNumId w:val="15"/>
  </w:num>
  <w:num w:numId="19" w16cid:durableId="331954586">
    <w:abstractNumId w:val="16"/>
  </w:num>
  <w:num w:numId="20" w16cid:durableId="1825656453">
    <w:abstractNumId w:val="22"/>
  </w:num>
  <w:num w:numId="21" w16cid:durableId="885064749">
    <w:abstractNumId w:val="19"/>
  </w:num>
  <w:num w:numId="22" w16cid:durableId="592205526">
    <w:abstractNumId w:val="11"/>
  </w:num>
  <w:num w:numId="23" w16cid:durableId="2026512691">
    <w:abstractNumId w:val="24"/>
  </w:num>
  <w:num w:numId="24" w16cid:durableId="652224571">
    <w:abstractNumId w:val="17"/>
  </w:num>
  <w:num w:numId="25" w16cid:durableId="10153764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46"/>
    <w:rsid w:val="000B63DA"/>
    <w:rsid w:val="000E3C18"/>
    <w:rsid w:val="000F4CF2"/>
    <w:rsid w:val="00106B3A"/>
    <w:rsid w:val="00384746"/>
    <w:rsid w:val="004427EE"/>
    <w:rsid w:val="004D2379"/>
    <w:rsid w:val="00645252"/>
    <w:rsid w:val="00693B98"/>
    <w:rsid w:val="006D066D"/>
    <w:rsid w:val="006D3D74"/>
    <w:rsid w:val="0083569A"/>
    <w:rsid w:val="00944FB3"/>
    <w:rsid w:val="00984BD6"/>
    <w:rsid w:val="00A9204E"/>
    <w:rsid w:val="00AB5F5A"/>
    <w:rsid w:val="00AF03AE"/>
    <w:rsid w:val="00B05792"/>
    <w:rsid w:val="00C00EA9"/>
    <w:rsid w:val="00FE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916D"/>
  <w15:chartTrackingRefBased/>
  <w15:docId w15:val="{2FFB141D-6950-4821-947B-F99D6924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bwo\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30</TotalTime>
  <Pages>18</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kdbwo</dc:creator>
  <cp:keywords/>
  <dc:description/>
  <cp:lastModifiedBy>alex sturgeon</cp:lastModifiedBy>
  <cp:revision>8</cp:revision>
  <dcterms:created xsi:type="dcterms:W3CDTF">2026-06-10T16:50:00Z</dcterms:created>
  <dcterms:modified xsi:type="dcterms:W3CDTF">2026-06-10T18:12:00Z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